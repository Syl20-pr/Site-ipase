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71AA" w:rsidRDefault="0060466C">
      <w:pPr>
        <w:pStyle w:val="Titre1"/>
        <w:jc w:val="center"/>
        <w:rPr>
          <w:rFonts w:ascii="Noto Sans Adlam" w:hAnsi="Noto Sans Adlam" w:cs="Noto Sans Adlam"/>
          <w:color w:val="BF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624840</wp:posOffset>
            </wp:positionH>
            <wp:positionV relativeFrom="page">
              <wp:posOffset>177165</wp:posOffset>
            </wp:positionV>
            <wp:extent cx="1762064" cy="629786"/>
            <wp:effectExtent l="0" t="0" r="0" b="0"/>
            <wp:wrapNone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 t="29871" r="5798" b="36460"/>
                    <a:stretch/>
                  </pic:blipFill>
                  <pic:spPr>
                    <a:xfrm>
                      <a:off x="0" y="0"/>
                      <a:ext cx="1762064" cy="62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Adlam" w:hAnsi="Noto Sans Adlam" w:cs="Noto Sans Adlam"/>
          <w:color w:val="BF0000"/>
          <w:sz w:val="24"/>
          <w:szCs w:val="24"/>
        </w:rPr>
        <w:t>FICHE DE RENSE</w:t>
      </w:r>
      <w:r>
        <w:rPr>
          <w:rFonts w:ascii="Noto Sans Adlam" w:eastAsia="Noto Sans Adlam" w:hAnsi="Noto Sans Adlam" w:cs="Noto Sans Adlam"/>
          <w:color w:val="BF0000"/>
          <w:sz w:val="24"/>
          <w:szCs w:val="24"/>
        </w:rPr>
        <w:t>IGNEMENT</w:t>
      </w:r>
    </w:p>
    <w:p w:rsidR="002E71AA" w:rsidRDefault="0060466C">
      <w:pPr>
        <w:pStyle w:val="Titre2"/>
        <w:jc w:val="center"/>
      </w:pPr>
      <w:r>
        <w:rPr>
          <w:rFonts w:ascii="Noto Sans Adlam" w:hAnsi="Noto Sans Adlam" w:cs="Noto Sans Adlam"/>
          <w:color w:val="002060"/>
        </w:rPr>
        <w:t xml:space="preserve"> </w:t>
      </w:r>
      <w:r>
        <w:rPr>
          <w:rFonts w:ascii="Noto Sans Adlam" w:hAnsi="Noto Sans Adlam" w:cs="Noto Sans Adlam"/>
          <w:color w:val="002060"/>
        </w:rPr>
        <w:t xml:space="preserve">MASSAGES ET THÉRAPIE FONCTIONNELLE </w:t>
      </w:r>
    </w:p>
    <w:p w:rsidR="002E71AA" w:rsidRDefault="0060466C">
      <w:pPr>
        <w:pStyle w:val="Titre2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DESCRIPTION</w:t>
      </w:r>
    </w:p>
    <w:p w:rsidR="002E71AA" w:rsidRDefault="0060466C">
      <w:pPr>
        <w:rPr>
          <w:rFonts w:ascii="Noto Sans Adlam" w:cs="Noto Sans Adlam"/>
        </w:rPr>
      </w:pPr>
      <w:r>
        <w:rPr>
          <w:rFonts w:ascii="Noto Sans Adlam" w:cs="Noto Sans Adlam"/>
        </w:rPr>
        <w:t>La formation en massages et th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rapie fonctionnelle vise </w:t>
      </w:r>
      <w:r>
        <w:rPr>
          <w:rFonts w:ascii="Noto Sans Adlam" w:cs="Noto Sans Adlam"/>
        </w:rPr>
        <w:t>à</w:t>
      </w:r>
      <w:r>
        <w:rPr>
          <w:rFonts w:ascii="Noto Sans Adlam" w:cs="Noto Sans Adlam"/>
        </w:rPr>
        <w:t xml:space="preserve"> former des praticiens capables d</w:t>
      </w:r>
      <w:r>
        <w:rPr>
          <w:rFonts w:ascii="Noto Sans Adlam" w:cs="Noto Sans Adlam"/>
        </w:rPr>
        <w:t>’</w:t>
      </w:r>
      <w:r>
        <w:rPr>
          <w:rFonts w:ascii="Noto Sans Adlam" w:cs="Noto Sans Adlam"/>
        </w:rPr>
        <w:t>utiliser diff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rentes techniques de massage et de r</w:t>
      </w:r>
      <w:r>
        <w:rPr>
          <w:rFonts w:ascii="Noto Sans Adlam" w:cs="Noto Sans Adlam"/>
        </w:rPr>
        <w:t>éé</w:t>
      </w:r>
      <w:r>
        <w:rPr>
          <w:rFonts w:ascii="Noto Sans Adlam" w:cs="Noto Sans Adlam"/>
        </w:rPr>
        <w:t xml:space="preserve">ducation fonctionnelle pour </w:t>
      </w:r>
      <w:r>
        <w:rPr>
          <w:rFonts w:ascii="Noto Sans Adlam" w:cs="Noto Sans Adlam"/>
        </w:rPr>
        <w:t>soulager les douleurs musculaires, am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liorer la mobilit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articulaire et favoriser le bien-</w:t>
      </w:r>
      <w:r>
        <w:rPr>
          <w:rFonts w:ascii="Noto Sans Adlam" w:cs="Noto Sans Adlam"/>
        </w:rPr>
        <w:t>ê</w:t>
      </w:r>
      <w:r>
        <w:rPr>
          <w:rFonts w:ascii="Noto Sans Adlam" w:cs="Noto Sans Adlam"/>
        </w:rPr>
        <w:t>tre physique.</w:t>
      </w:r>
    </w:p>
    <w:p w:rsidR="002E71AA" w:rsidRDefault="0060466C">
      <w:pPr>
        <w:rPr>
          <w:rFonts w:ascii="Noto Sans Adlam" w:cs="Noto Sans Adlam"/>
        </w:rPr>
      </w:pPr>
      <w:r>
        <w:rPr>
          <w:rFonts w:ascii="Noto Sans Adlam" w:cs="Noto Sans Adlam"/>
        </w:rPr>
        <w:t>Elle permet d</w:t>
      </w:r>
      <w:r>
        <w:rPr>
          <w:rFonts w:ascii="Noto Sans Adlam" w:cs="Noto Sans Adlam"/>
        </w:rPr>
        <w:t>’</w:t>
      </w:r>
      <w:r>
        <w:rPr>
          <w:rFonts w:ascii="Noto Sans Adlam" w:cs="Noto Sans Adlam"/>
        </w:rPr>
        <w:t>acqu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rir des comp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tences pratiques dans l</w:t>
      </w:r>
      <w:r>
        <w:rPr>
          <w:rFonts w:ascii="Noto Sans Adlam" w:cs="Noto Sans Adlam"/>
        </w:rPr>
        <w:t>’é</w:t>
      </w:r>
      <w:r>
        <w:rPr>
          <w:rFonts w:ascii="Noto Sans Adlam" w:cs="Noto Sans Adlam"/>
        </w:rPr>
        <w:t>valuation des troubles musculo-squelettiques simples, l</w:t>
      </w:r>
      <w:r>
        <w:rPr>
          <w:rFonts w:ascii="Noto Sans Adlam" w:cs="Noto Sans Adlam"/>
        </w:rPr>
        <w:t>’</w:t>
      </w:r>
      <w:r>
        <w:rPr>
          <w:rFonts w:ascii="Noto Sans Adlam" w:cs="Noto Sans Adlam"/>
        </w:rPr>
        <w:t xml:space="preserve">application des techniques de massage </w:t>
      </w:r>
      <w:r>
        <w:rPr>
          <w:rFonts w:ascii="Noto Sans Adlam" w:cs="Noto Sans Adlam"/>
        </w:rPr>
        <w:t>th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rapeutique et l</w:t>
      </w:r>
      <w:r>
        <w:rPr>
          <w:rFonts w:ascii="Noto Sans Adlam" w:cs="Noto Sans Adlam"/>
        </w:rPr>
        <w:t>’</w:t>
      </w:r>
      <w:r>
        <w:rPr>
          <w:rFonts w:ascii="Noto Sans Adlam" w:cs="Noto Sans Adlam"/>
        </w:rPr>
        <w:t>accompagnement des patients dans la r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cup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ration fonctionnelle.</w:t>
      </w:r>
    </w:p>
    <w:p w:rsidR="002E71AA" w:rsidRDefault="0060466C">
      <w:pPr>
        <w:pStyle w:val="Titre3"/>
        <w:rPr>
          <w:rFonts w:ascii="Noto Sans Adlam" w:cs="Noto Sans Adlam"/>
        </w:rPr>
      </w:pPr>
      <w:r>
        <w:rPr>
          <w:rFonts w:ascii="Noto Sans Adlam" w:cs="Noto Sans Adlam"/>
        </w:rPr>
        <w:t xml:space="preserve"> </w:t>
      </w:r>
      <w:r>
        <w:rPr>
          <w:rFonts w:ascii="Noto Sans Adlam" w:cs="Noto Sans Adlam"/>
          <w:color w:val="002060"/>
        </w:rPr>
        <w:t>PROGRAMME DE LA FORMATION</w:t>
      </w:r>
    </w:p>
    <w:tbl>
      <w:tblPr>
        <w:tblStyle w:val="Grilledutableau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272"/>
        <w:gridCol w:w="5272"/>
      </w:tblGrid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  <w:b/>
                <w:bCs/>
                <w:sz w:val="24"/>
                <w:szCs w:val="24"/>
              </w:rPr>
            </w:pPr>
            <w:r>
              <w:rPr>
                <w:rFonts w:ascii="Noto Sans Adlam" w:cs="Noto Sans Adlam"/>
                <w:b/>
                <w:bCs/>
                <w:sz w:val="24"/>
                <w:szCs w:val="24"/>
              </w:rPr>
              <w:t>SESSION 1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80"/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  <w:b/>
                <w:bCs/>
                <w:sz w:val="24"/>
                <w:szCs w:val="24"/>
              </w:rPr>
            </w:pPr>
            <w:r>
              <w:rPr>
                <w:rFonts w:ascii="Noto Sans Adlam" w:cs="Noto Sans Adlam"/>
                <w:b/>
                <w:bCs/>
                <w:sz w:val="24"/>
                <w:szCs w:val="24"/>
              </w:rPr>
              <w:t>SESSION 2</w:t>
            </w:r>
          </w:p>
        </w:tc>
      </w:tr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Terminologie </w:t>
            </w:r>
            <w:r>
              <w:rPr>
                <w:noProof/>
              </w:rPr>
              <w:drawing>
                <wp:anchor distT="0" distB="0" distL="0" distR="0" simplePos="0" relativeHeight="3" behindDoc="1" locked="0" layoutInCell="1" allowOverlap="1">
                  <wp:simplePos x="0" y="0"/>
                  <wp:positionH relativeFrom="page">
                    <wp:posOffset>1034205</wp:posOffset>
                  </wp:positionH>
                  <wp:positionV relativeFrom="page">
                    <wp:posOffset>1027344</wp:posOffset>
                  </wp:positionV>
                  <wp:extent cx="4529058" cy="1579612"/>
                  <wp:effectExtent l="0" t="0" r="0" b="0"/>
                  <wp:wrapNone/>
                  <wp:docPr id="1027" name="Image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/>
                        </pic:nvPicPr>
                        <pic:blipFill>
                          <a:blip r:embed="rId9" cstate="print"/>
                          <a:srcRect t="30640" b="34484"/>
                          <a:stretch/>
                        </pic:blipFill>
                        <pic:spPr>
                          <a:xfrm rot="18360000">
                            <a:off x="0" y="0"/>
                            <a:ext cx="4529058" cy="157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Noto Sans Adlam" w:cs="Noto Sans Adlam"/>
              </w:rPr>
              <w:t>M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dicale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Biom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canique </w:t>
            </w:r>
          </w:p>
        </w:tc>
      </w:tr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Sciences biologiques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Ergonomie </w:t>
            </w:r>
          </w:p>
        </w:tc>
      </w:tr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Anatomie fondamentale </w:t>
            </w:r>
          </w:p>
          <w:p w:rsidR="002E71AA" w:rsidRDefault="0060466C">
            <w:pPr>
              <w:pStyle w:val="Listepuces2"/>
              <w:numPr>
                <w:ilvl w:val="0"/>
                <w:numId w:val="14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Ost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ologie </w:t>
            </w:r>
          </w:p>
          <w:p w:rsidR="002E71AA" w:rsidRDefault="0060466C">
            <w:pPr>
              <w:pStyle w:val="Listepuces2"/>
              <w:numPr>
                <w:ilvl w:val="0"/>
                <w:numId w:val="14"/>
              </w:numPr>
              <w:rPr>
                <w:rFonts w:ascii="Noto Sans Adlam" w:cs="Noto Sans Adlam"/>
              </w:rPr>
            </w:pPr>
            <w:proofErr w:type="spellStart"/>
            <w:r>
              <w:rPr>
                <w:rFonts w:ascii="Noto Sans Adlam" w:cs="Noto Sans Adlam"/>
              </w:rPr>
              <w:t>My</w:t>
            </w:r>
            <w:r>
              <w:rPr>
                <w:rFonts w:ascii="Noto Sans Adlam" w:cs="Noto Sans Adlam"/>
              </w:rPr>
              <w:t>ologie</w:t>
            </w:r>
            <w:proofErr w:type="spellEnd"/>
            <w:r>
              <w:rPr>
                <w:rFonts w:ascii="Noto Sans Adlam" w:cs="Noto Sans Adlam"/>
              </w:rPr>
              <w:t xml:space="preserve"> </w:t>
            </w:r>
          </w:p>
          <w:p w:rsidR="002E71AA" w:rsidRDefault="0060466C">
            <w:pPr>
              <w:pStyle w:val="Listepuces2"/>
              <w:numPr>
                <w:ilvl w:val="0"/>
                <w:numId w:val="14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Arthrologie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Pathologies fonctionnelles courantes</w:t>
            </w:r>
          </w:p>
        </w:tc>
      </w:tr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Hygi</w:t>
            </w:r>
            <w:r>
              <w:rPr>
                <w:rFonts w:ascii="Noto Sans Adlam" w:cs="Noto Sans Adlam"/>
              </w:rPr>
              <w:t>è</w:t>
            </w:r>
            <w:r>
              <w:rPr>
                <w:rFonts w:ascii="Noto Sans Adlam" w:cs="Noto Sans Adlam"/>
              </w:rPr>
              <w:t>ne et Pr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vention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Techniques de massage </w:t>
            </w:r>
          </w:p>
        </w:tc>
      </w:tr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Anglais M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dical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thique et secret professionnel </w:t>
            </w:r>
          </w:p>
        </w:tc>
      </w:tr>
      <w:tr w:rsidR="002E71AA"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 xml:space="preserve">Initiation </w:t>
            </w:r>
            <w:r>
              <w:rPr>
                <w:rFonts w:ascii="Noto Sans Adlam" w:cs="Noto Sans Adlam"/>
              </w:rPr>
              <w:t>à</w:t>
            </w:r>
            <w:r>
              <w:rPr>
                <w:rFonts w:ascii="Noto Sans Adlam" w:cs="Noto Sans Adlam"/>
              </w:rPr>
              <w:t xml:space="preserve"> l'informatique </w:t>
            </w:r>
          </w:p>
        </w:tc>
        <w:tc>
          <w:tcPr>
            <w:tcW w:w="5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E71AA" w:rsidRDefault="0060466C">
            <w:pPr>
              <w:pStyle w:val="Listepuces2"/>
              <w:numPr>
                <w:ilvl w:val="0"/>
                <w:numId w:val="0"/>
              </w:numPr>
              <w:rPr>
                <w:rFonts w:ascii="Noto Sans Adlam" w:cs="Noto Sans Adlam"/>
              </w:rPr>
            </w:pPr>
            <w:r>
              <w:rPr>
                <w:rFonts w:ascii="Noto Sans Adlam" w:cs="Noto Sans Adlam"/>
              </w:rPr>
              <w:t>Entreprenariat et cr</w:t>
            </w:r>
            <w:r>
              <w:rPr>
                <w:rFonts w:ascii="Noto Sans Adlam" w:cs="Noto Sans Adlam"/>
              </w:rPr>
              <w:t>é</w:t>
            </w:r>
            <w:r>
              <w:rPr>
                <w:rFonts w:ascii="Noto Sans Adlam" w:cs="Noto Sans Adlam"/>
              </w:rPr>
              <w:t xml:space="preserve">ation d'entreprise </w:t>
            </w:r>
          </w:p>
        </w:tc>
      </w:tr>
    </w:tbl>
    <w:p w:rsidR="002E71AA" w:rsidRDefault="0060466C">
      <w:pPr>
        <w:pStyle w:val="Titre3"/>
        <w:rPr>
          <w:rFonts w:ascii="Noto Sans Adlam" w:cs="Noto Sans Adlam"/>
          <w:i/>
          <w:iCs/>
          <w:color w:val="BF0000"/>
        </w:rPr>
      </w:pPr>
      <w:r>
        <w:rPr>
          <w:rFonts w:ascii="Noto Sans Adlam" w:cs="Noto Sans Adlam"/>
          <w:i/>
          <w:iCs/>
          <w:color w:val="BF0000"/>
        </w:rPr>
        <w:t xml:space="preserve">NB : la formation se </w:t>
      </w:r>
      <w:r>
        <w:rPr>
          <w:rFonts w:ascii="Noto Sans Adlam" w:cs="Noto Sans Adlam"/>
          <w:i/>
          <w:iCs/>
          <w:color w:val="BF0000"/>
        </w:rPr>
        <w:t>d</w:t>
      </w:r>
      <w:r>
        <w:rPr>
          <w:rFonts w:ascii="Noto Sans Adlam" w:cs="Noto Sans Adlam"/>
          <w:i/>
          <w:iCs/>
          <w:color w:val="BF0000"/>
        </w:rPr>
        <w:t>é</w:t>
      </w:r>
      <w:r>
        <w:rPr>
          <w:rFonts w:ascii="Noto Sans Adlam" w:cs="Noto Sans Adlam"/>
          <w:i/>
          <w:iCs/>
          <w:color w:val="BF0000"/>
        </w:rPr>
        <w:t>roule selon le r</w:t>
      </w:r>
      <w:r>
        <w:rPr>
          <w:rFonts w:ascii="Noto Sans Adlam" w:cs="Noto Sans Adlam"/>
          <w:i/>
          <w:iCs/>
          <w:color w:val="BF0000"/>
        </w:rPr>
        <w:t>é</w:t>
      </w:r>
      <w:r>
        <w:rPr>
          <w:rFonts w:ascii="Noto Sans Adlam" w:cs="Noto Sans Adlam"/>
          <w:i/>
          <w:iCs/>
          <w:color w:val="BF0000"/>
        </w:rPr>
        <w:t>gime d'externat</w:t>
      </w:r>
    </w:p>
    <w:p w:rsidR="002E71AA" w:rsidRDefault="0060466C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DUR</w:t>
      </w:r>
      <w:r>
        <w:rPr>
          <w:rFonts w:ascii="Noto Sans Adlam" w:cs="Noto Sans Adlam"/>
          <w:color w:val="002060"/>
        </w:rPr>
        <w:t>É</w:t>
      </w:r>
      <w:r>
        <w:rPr>
          <w:rFonts w:ascii="Noto Sans Adlam" w:cs="Noto Sans Adlam"/>
          <w:color w:val="002060"/>
        </w:rPr>
        <w:t>E DE LA FORMATION</w:t>
      </w:r>
    </w:p>
    <w:p w:rsidR="002E71AA" w:rsidRDefault="0060466C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Dur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e totale : </w:t>
      </w:r>
      <w:r>
        <w:rPr>
          <w:rFonts w:ascii="Noto Sans Adlam" w:cs="Noto Sans Adlam"/>
          <w:b/>
          <w:bCs/>
          <w:color w:val="BF0000"/>
        </w:rPr>
        <w:t>12 mois</w:t>
      </w:r>
    </w:p>
    <w:p w:rsidR="002E71AA" w:rsidRDefault="0060466C">
      <w:pPr>
        <w:pStyle w:val="Listepuces2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>Cours th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orique : </w:t>
      </w:r>
      <w:r>
        <w:rPr>
          <w:rFonts w:ascii="Noto Sans Adlam" w:cs="Noto Sans Adlam"/>
          <w:b/>
          <w:bCs/>
          <w:color w:val="BF0000"/>
        </w:rPr>
        <w:t>09 mois</w:t>
      </w:r>
    </w:p>
    <w:p w:rsidR="002E71AA" w:rsidRDefault="0060466C">
      <w:pPr>
        <w:pStyle w:val="Listepuces2"/>
        <w:numPr>
          <w:ilvl w:val="0"/>
          <w:numId w:val="10"/>
        </w:numPr>
        <w:rPr>
          <w:rFonts w:ascii="Noto Sans Adlam" w:cs="Noto Sans Adlam"/>
          <w:b/>
          <w:bCs/>
          <w:color w:val="BF0000"/>
        </w:rPr>
      </w:pPr>
      <w:r>
        <w:rPr>
          <w:rFonts w:ascii="Noto Sans Adlam" w:eastAsia="Noto Sans Adlam" w:hAnsi="Noto Sans Adlam" w:cs="Noto Sans Adlam"/>
          <w:b/>
          <w:bCs/>
        </w:rPr>
        <w:t>Sessio</w:t>
      </w:r>
      <w:r>
        <w:rPr>
          <w:rFonts w:ascii="Noto Sans Adlam" w:cs="Noto Sans Adlam"/>
          <w:b/>
          <w:bCs/>
        </w:rPr>
        <w:t xml:space="preserve">n 1 (enseignement + 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valuation) : </w:t>
      </w:r>
      <w:r>
        <w:rPr>
          <w:rFonts w:ascii="Noto Sans Adlam" w:cs="Noto Sans Adlam"/>
          <w:b/>
          <w:bCs/>
          <w:color w:val="BF0000"/>
        </w:rPr>
        <w:t>04 mois et demi</w:t>
      </w:r>
    </w:p>
    <w:p w:rsidR="002E71AA" w:rsidRDefault="0060466C">
      <w:pPr>
        <w:pStyle w:val="Listepuces2"/>
        <w:numPr>
          <w:ilvl w:val="0"/>
          <w:numId w:val="11"/>
        </w:numPr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t xml:space="preserve">Session 2 ( enseignement + 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valuation) : </w:t>
      </w:r>
      <w:r>
        <w:rPr>
          <w:rFonts w:ascii="Noto Sans Adlam" w:cs="Noto Sans Adlam"/>
          <w:b/>
          <w:bCs/>
          <w:color w:val="BF0000"/>
        </w:rPr>
        <w:t xml:space="preserve">04 mois et demi </w:t>
      </w:r>
    </w:p>
    <w:p w:rsidR="002E71AA" w:rsidRDefault="0060466C">
      <w:pPr>
        <w:pStyle w:val="Listepuces2"/>
        <w:numPr>
          <w:ilvl w:val="0"/>
          <w:numId w:val="12"/>
        </w:numPr>
        <w:rPr>
          <w:rFonts w:ascii="Noto Sans Adlam" w:cs="Noto Sans Adlam"/>
          <w:b/>
          <w:bCs/>
          <w:color w:val="36363D"/>
        </w:rPr>
      </w:pPr>
      <w:r>
        <w:rPr>
          <w:rFonts w:ascii="Noto Sans Adlam" w:cs="Noto Sans Adlam"/>
          <w:b/>
          <w:bCs/>
          <w:color w:val="36363D"/>
        </w:rPr>
        <w:t xml:space="preserve">Stage pratique : </w:t>
      </w:r>
      <w:r>
        <w:rPr>
          <w:rFonts w:ascii="Noto Sans Adlam" w:cs="Noto Sans Adlam"/>
          <w:b/>
          <w:bCs/>
          <w:color w:val="BF0000"/>
        </w:rPr>
        <w:t>03 mois</w:t>
      </w:r>
    </w:p>
    <w:p w:rsidR="002E71AA" w:rsidRDefault="0060466C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MODALIT</w:t>
      </w:r>
      <w:r>
        <w:rPr>
          <w:rFonts w:ascii="Noto Sans Adlam" w:cs="Noto Sans Adlam"/>
          <w:color w:val="002060"/>
        </w:rPr>
        <w:t>É</w:t>
      </w:r>
      <w:r>
        <w:rPr>
          <w:rFonts w:ascii="Noto Sans Adlam" w:cs="Noto Sans Adlam"/>
          <w:color w:val="002060"/>
        </w:rPr>
        <w:t>S D</w:t>
      </w:r>
      <w:r>
        <w:rPr>
          <w:rFonts w:ascii="Noto Sans Adlam" w:cs="Noto Sans Adlam"/>
          <w:color w:val="002060"/>
        </w:rPr>
        <w:t>’É</w:t>
      </w:r>
      <w:r>
        <w:rPr>
          <w:rFonts w:ascii="Noto Sans Adlam" w:cs="Noto Sans Adlam"/>
          <w:color w:val="002060"/>
        </w:rPr>
        <w:t>VALUATION</w:t>
      </w:r>
    </w:p>
    <w:p w:rsidR="002E71AA" w:rsidRDefault="0060466C">
      <w:pPr>
        <w:pStyle w:val="Listepuces"/>
        <w:rPr>
          <w:rFonts w:ascii="Noto Sans Adlam" w:cs="Noto Sans Adlam"/>
        </w:rPr>
      </w:pP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>valuation continue (</w:t>
      </w:r>
      <w:r>
        <w:rPr>
          <w:rFonts w:ascii="Noto Sans Adlam" w:cs="Noto Sans Adlam"/>
          <w:b/>
          <w:bCs/>
          <w:color w:val="BF0000"/>
        </w:rPr>
        <w:t>40%</w:t>
      </w:r>
      <w:r>
        <w:rPr>
          <w:rFonts w:ascii="Noto Sans Adlam" w:cs="Noto Sans Adlam"/>
          <w:b/>
          <w:bCs/>
        </w:rPr>
        <w:t>) :</w:t>
      </w:r>
      <w:r>
        <w:rPr>
          <w:rFonts w:ascii="Noto Sans Adlam" w:cs="Noto Sans Adlam"/>
        </w:rPr>
        <w:t xml:space="preserve"> interrogations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crites, travaux pratiques, expos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s</w:t>
      </w:r>
    </w:p>
    <w:p w:rsidR="002E71AA" w:rsidRDefault="0060466C">
      <w:pPr>
        <w:pStyle w:val="Listepuces"/>
        <w:rPr>
          <w:rFonts w:ascii="Noto Sans Adlam" w:cs="Noto Sans Adlam"/>
        </w:rPr>
      </w:pPr>
      <w:r>
        <w:rPr>
          <w:rFonts w:ascii="Noto Sans Adlam" w:cs="Noto Sans Adlam"/>
          <w:b/>
          <w:bCs/>
        </w:rPr>
        <w:t>Examen final (</w:t>
      </w:r>
      <w:r>
        <w:rPr>
          <w:rFonts w:ascii="Noto Sans Adlam" w:cs="Noto Sans Adlam"/>
          <w:b/>
          <w:bCs/>
          <w:color w:val="BF0000"/>
        </w:rPr>
        <w:t>60</w:t>
      </w:r>
      <w:r>
        <w:rPr>
          <w:rFonts w:ascii="Noto Sans Adlam" w:cs="Noto Sans Adlam"/>
          <w:b/>
          <w:bCs/>
          <w:color w:val="BF0000"/>
        </w:rPr>
        <w:t>%</w:t>
      </w:r>
      <w:r>
        <w:rPr>
          <w:rFonts w:ascii="Noto Sans Adlam" w:cs="Noto Sans Adlam"/>
          <w:b/>
          <w:bCs/>
        </w:rPr>
        <w:t>) :</w:t>
      </w:r>
      <w:r>
        <w:rPr>
          <w:rFonts w:ascii="Noto Sans Adlam" w:cs="Noto Sans Adlam"/>
        </w:rPr>
        <w:t xml:space="preserve">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preuves 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crites (QCM</w:t>
      </w:r>
      <w:r>
        <w:rPr>
          <w:rFonts w:ascii="Noto Sans Adlam" w:cs="Noto Sans Adlam"/>
        </w:rPr>
        <w:t>, QROC, QR)</w:t>
      </w:r>
    </w:p>
    <w:p w:rsidR="002E71AA" w:rsidRDefault="002E71AA">
      <w:pPr>
        <w:pStyle w:val="Titre3"/>
        <w:rPr>
          <w:rFonts w:ascii="Noto Sans Adlam" w:cs="Noto Sans Adlam"/>
          <w:color w:val="002060"/>
        </w:rPr>
      </w:pPr>
    </w:p>
    <w:p w:rsidR="002E71AA" w:rsidRDefault="0060466C">
      <w:pPr>
        <w:pStyle w:val="Titre3"/>
        <w:rPr>
          <w:rFonts w:ascii="Noto Sans Adlam" w:cs="Noto Sans Adlam"/>
          <w:color w:val="002060"/>
        </w:rPr>
      </w:pPr>
      <w:r>
        <w:rPr>
          <w:rFonts w:ascii="Noto Sans Adlam" w:cs="Noto Sans Adlam"/>
          <w:color w:val="002060"/>
        </w:rPr>
        <w:t>CONDITIONS D</w:t>
      </w:r>
      <w:r>
        <w:rPr>
          <w:rFonts w:ascii="Noto Sans Adlam" w:cs="Noto Sans Adlam"/>
          <w:color w:val="002060"/>
        </w:rPr>
        <w:t>’</w:t>
      </w:r>
      <w:r>
        <w:rPr>
          <w:rFonts w:ascii="Noto Sans Adlam" w:cs="Noto Sans Adlam"/>
          <w:color w:val="002060"/>
        </w:rPr>
        <w:t>ADMISSION</w:t>
      </w:r>
      <w:r>
        <w:rPr>
          <w:rFonts w:ascii="Noto Sans Adlam" w:cs="Noto Sans Adlam"/>
          <w:color w:val="002060"/>
        </w:rPr>
        <w:t xml:space="preserve"> ET DE FORMATION </w:t>
      </w:r>
    </w:p>
    <w:p w:rsidR="002E71AA" w:rsidRDefault="0060466C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 xml:space="preserve">Niveau minimum : </w:t>
      </w:r>
      <w:r>
        <w:rPr>
          <w:rFonts w:ascii="Noto Sans Adlam" w:cs="Noto Sans Adlam"/>
          <w:b/>
          <w:bCs/>
          <w:color w:val="BF0000"/>
        </w:rPr>
        <w:t xml:space="preserve"> BAC</w:t>
      </w:r>
    </w:p>
    <w:p w:rsidR="002E71AA" w:rsidRDefault="0060466C">
      <w:pPr>
        <w:pStyle w:val="Listepuces"/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t xml:space="preserve">Frais d'inscription : </w:t>
      </w:r>
      <w:r>
        <w:rPr>
          <w:rFonts w:ascii="Noto Sans Adlam" w:cs="Noto Sans Adlam"/>
          <w:b/>
          <w:bCs/>
          <w:color w:val="BF0000"/>
        </w:rPr>
        <w:t>20 000 FCFA</w:t>
      </w:r>
    </w:p>
    <w:p w:rsidR="002E71AA" w:rsidRDefault="0060466C">
      <w:pPr>
        <w:pStyle w:val="Listepuces"/>
        <w:rPr>
          <w:rFonts w:ascii="Noto Sans Adlam" w:cs="Noto Sans Adlam"/>
          <w:b/>
          <w:bCs/>
          <w:color w:val="BF0000"/>
        </w:rPr>
      </w:pPr>
      <w:r>
        <w:rPr>
          <w:rFonts w:ascii="Noto Sans Adlam" w:cs="Noto Sans Adlam"/>
          <w:b/>
          <w:bCs/>
        </w:rPr>
        <w:t>Sco</w:t>
      </w:r>
      <w:r>
        <w:rPr>
          <w:rFonts w:ascii="Noto Sans Adlam" w:cs="Noto Sans Adlam"/>
          <w:b/>
          <w:bCs/>
        </w:rPr>
        <w:t>larit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 xml:space="preserve"> : </w:t>
      </w:r>
      <w:r>
        <w:rPr>
          <w:rFonts w:ascii="Noto Sans Adlam" w:cs="Noto Sans Adlam"/>
          <w:b/>
          <w:bCs/>
          <w:color w:val="BF0000"/>
        </w:rPr>
        <w:t>250 000 FCFA (payable par tranches)</w:t>
      </w:r>
    </w:p>
    <w:p w:rsidR="002E71AA" w:rsidRDefault="0060466C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lastRenderedPageBreak/>
        <w:t>R</w:t>
      </w:r>
      <w:r>
        <w:rPr>
          <w:rFonts w:ascii="Noto Sans Adlam" w:cs="Noto Sans Adlam"/>
          <w:b/>
          <w:bCs/>
        </w:rPr>
        <w:t>é</w:t>
      </w:r>
      <w:r>
        <w:rPr>
          <w:rFonts w:ascii="Noto Sans Adlam" w:cs="Noto Sans Adlam"/>
          <w:b/>
          <w:bCs/>
        </w:rPr>
        <w:t>gime de</w:t>
      </w:r>
      <w:r>
        <w:rPr>
          <w:noProof/>
        </w:rPr>
        <w:drawing>
          <wp:anchor distT="0" distB="0" distL="0" distR="0" simplePos="0" relativeHeight="4" behindDoc="1" locked="0" layoutInCell="1" allowOverlap="1">
            <wp:simplePos x="0" y="0"/>
            <wp:positionH relativeFrom="page">
              <wp:posOffset>1503045</wp:posOffset>
            </wp:positionH>
            <wp:positionV relativeFrom="page">
              <wp:posOffset>2057188</wp:posOffset>
            </wp:positionV>
            <wp:extent cx="4529057" cy="1579612"/>
            <wp:effectExtent l="0" t="0" r="0" b="0"/>
            <wp:wrapNone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9" cstate="print"/>
                    <a:srcRect t="30640" b="34484"/>
                    <a:stretch/>
                  </pic:blipFill>
                  <pic:spPr>
                    <a:xfrm rot="18360000">
                      <a:off x="0" y="0"/>
                      <a:ext cx="4529057" cy="1579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Adlam" w:cs="Noto Sans Adlam"/>
          <w:b/>
          <w:bCs/>
        </w:rPr>
        <w:t xml:space="preserve"> formation : Externat </w:t>
      </w:r>
    </w:p>
    <w:p w:rsidR="002E71AA" w:rsidRDefault="0060466C">
      <w:pPr>
        <w:pStyle w:val="Listepuces"/>
        <w:rPr>
          <w:rFonts w:ascii="Noto Sans Adlam" w:cs="Noto Sans Adlam"/>
          <w:b/>
          <w:bCs/>
        </w:rPr>
      </w:pPr>
      <w:r>
        <w:rPr>
          <w:rFonts w:ascii="Noto Sans Adlam" w:cs="Noto Sans Adlam"/>
          <w:b/>
          <w:bCs/>
        </w:rPr>
        <w:t xml:space="preserve">Dossiers </w:t>
      </w:r>
      <w:r>
        <w:rPr>
          <w:rFonts w:ascii="Noto Sans Adlam" w:cs="Noto Sans Adlam"/>
          <w:b/>
          <w:bCs/>
        </w:rPr>
        <w:t>à</w:t>
      </w:r>
      <w:r>
        <w:rPr>
          <w:rFonts w:ascii="Noto Sans Adlam" w:cs="Noto Sans Adlam"/>
          <w:b/>
          <w:bCs/>
        </w:rPr>
        <w:t xml:space="preserve"> fournir </w:t>
      </w:r>
    </w:p>
    <w:p w:rsidR="002E71AA" w:rsidRDefault="0060466C">
      <w:pPr>
        <w:pStyle w:val="Listepuces"/>
        <w:numPr>
          <w:ilvl w:val="0"/>
          <w:numId w:val="13"/>
        </w:numPr>
        <w:rPr>
          <w:rFonts w:ascii="Noto Sans Adlam" w:cs="Noto Sans Adlam"/>
        </w:rPr>
      </w:pPr>
      <w:r>
        <w:rPr>
          <w:rFonts w:ascii="Noto Sans Adlam" w:cs="Noto Sans Adlam"/>
        </w:rPr>
        <w:t>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e de l'acte de naissance </w:t>
      </w:r>
    </w:p>
    <w:p w:rsidR="002E71AA" w:rsidRDefault="0060466C">
      <w:pPr>
        <w:pStyle w:val="Listepuces"/>
        <w:numPr>
          <w:ilvl w:val="0"/>
          <w:numId w:val="13"/>
        </w:numPr>
        <w:rPr>
          <w:rFonts w:ascii="Noto Sans Adlam" w:cs="Noto Sans Adlam"/>
        </w:rPr>
      </w:pPr>
      <w:r>
        <w:rPr>
          <w:rFonts w:ascii="Noto Sans Adlam" w:cs="Noto Sans Adlam"/>
        </w:rPr>
        <w:t>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e du dernier dipl</w:t>
      </w:r>
      <w:r>
        <w:rPr>
          <w:rFonts w:ascii="Noto Sans Adlam" w:cs="Noto Sans Adlam"/>
        </w:rPr>
        <w:t>ô</w:t>
      </w:r>
      <w:r>
        <w:rPr>
          <w:rFonts w:ascii="Noto Sans Adlam" w:cs="Noto Sans Adlam"/>
        </w:rPr>
        <w:t xml:space="preserve">me </w:t>
      </w:r>
    </w:p>
    <w:p w:rsidR="002E71AA" w:rsidRDefault="0060466C">
      <w:pPr>
        <w:pStyle w:val="Listepuces"/>
        <w:numPr>
          <w:ilvl w:val="0"/>
          <w:numId w:val="13"/>
        </w:numPr>
        <w:rPr>
          <w:rFonts w:ascii="Noto Sans Adlam" w:cs="Noto Sans Adlam"/>
        </w:rPr>
      </w:pPr>
      <w:r>
        <w:rPr>
          <w:rFonts w:ascii="Noto Sans Adlam" w:cs="Noto Sans Adlam"/>
        </w:rPr>
        <w:t>Duplicata de nationalit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ou copie l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galis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>e de la carte d'identit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si disponible </w:t>
      </w:r>
    </w:p>
    <w:p w:rsidR="002E71AA" w:rsidRDefault="0060466C">
      <w:pPr>
        <w:pStyle w:val="Listepuces"/>
        <w:numPr>
          <w:ilvl w:val="0"/>
          <w:numId w:val="13"/>
        </w:numPr>
        <w:rPr>
          <w:rFonts w:ascii="Noto Sans Adlam" w:cs="Noto Sans Adlam"/>
        </w:rPr>
      </w:pPr>
      <w:r>
        <w:rPr>
          <w:rFonts w:ascii="Noto Sans Adlam" w:cs="Noto Sans Adlam"/>
        </w:rPr>
        <w:t>Deux photos d'identit</w:t>
      </w:r>
      <w:r>
        <w:rPr>
          <w:rFonts w:ascii="Noto Sans Adlam" w:cs="Noto Sans Adlam"/>
        </w:rPr>
        <w:t>é</w:t>
      </w:r>
      <w:r>
        <w:rPr>
          <w:rFonts w:ascii="Noto Sans Adlam" w:cs="Noto Sans Adlam"/>
        </w:rPr>
        <w:t xml:space="preserve"> </w:t>
      </w:r>
    </w:p>
    <w:p w:rsidR="00DA73D9" w:rsidRDefault="00DA73D9" w:rsidP="00DA73D9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  <w:bookmarkStart w:id="0" w:name="_Hlk231676425"/>
      <w:r>
        <w:rPr>
          <w:rFonts w:ascii="Noto Sans Adlam" w:cs="Noto Sans Adlam"/>
          <w:b/>
          <w:bCs/>
          <w:color w:val="002060"/>
        </w:rPr>
        <w:t xml:space="preserve"> </w:t>
      </w:r>
    </w:p>
    <w:p w:rsidR="00DA73D9" w:rsidRPr="00311BDF" w:rsidRDefault="00DA73D9" w:rsidP="00DA73D9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  <w:r w:rsidRPr="00311BDF">
        <w:rPr>
          <w:rFonts w:ascii="Noto Sans Adlam" w:cs="Noto Sans Adlam"/>
          <w:b/>
          <w:bCs/>
          <w:color w:val="002060"/>
        </w:rPr>
        <w:t xml:space="preserve">COMPETENCES ACQUISES </w:t>
      </w:r>
    </w:p>
    <w:p w:rsidR="00DA73D9" w:rsidRDefault="00DA73D9" w:rsidP="00DA73D9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</w:rPr>
      </w:pPr>
      <w:r w:rsidRPr="00DA73D9">
        <w:rPr>
          <w:rFonts w:ascii="Noto Sans Adlam" w:cs="Noto Sans Adlam"/>
          <w:b/>
          <w:bCs/>
        </w:rPr>
        <w:t>À</w:t>
      </w:r>
      <w:r w:rsidRPr="00DA73D9">
        <w:rPr>
          <w:rFonts w:ascii="Noto Sans Adlam" w:cs="Noto Sans Adlam"/>
          <w:b/>
          <w:bCs/>
        </w:rPr>
        <w:t xml:space="preserve"> la fin de la formation, </w:t>
      </w:r>
      <w:proofErr w:type="spellStart"/>
      <w:r w:rsidRPr="00DA73D9">
        <w:rPr>
          <w:rFonts w:ascii="Noto Sans Adlam" w:cs="Noto Sans Adlam"/>
          <w:b/>
          <w:bCs/>
        </w:rPr>
        <w:t>l'apprenant</w:t>
      </w:r>
      <w:proofErr w:type="spellEnd"/>
      <w:r w:rsidRPr="00DA73D9">
        <w:rPr>
          <w:rFonts w:ascii="Noto Sans Adlam" w:cs="Noto Sans Adlam"/>
          <w:b/>
          <w:bCs/>
        </w:rPr>
        <w:t xml:space="preserve"> sera capable de:</w:t>
      </w:r>
    </w:p>
    <w:bookmarkEnd w:id="0"/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R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aliser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diff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rentes</w:t>
      </w:r>
      <w:proofErr w:type="spellEnd"/>
      <w:r w:rsidRPr="00DA73D9">
        <w:rPr>
          <w:rFonts w:ascii="Noto Sans Adlam" w:cs="Noto Sans Adlam"/>
        </w:rPr>
        <w:t xml:space="preserve"> techniques de massage de bien-</w:t>
      </w:r>
      <w:proofErr w:type="spellStart"/>
      <w:r w:rsidRPr="00DA73D9">
        <w:rPr>
          <w:rFonts w:ascii="Noto Sans Adlam" w:cs="Noto Sans Adlam"/>
        </w:rPr>
        <w:t>ê</w:t>
      </w:r>
      <w:r w:rsidRPr="00DA73D9">
        <w:rPr>
          <w:rFonts w:ascii="Noto Sans Adlam" w:cs="Noto Sans Adlam"/>
        </w:rPr>
        <w:t>tre</w:t>
      </w:r>
      <w:proofErr w:type="spellEnd"/>
      <w:r w:rsidRPr="00DA73D9">
        <w:rPr>
          <w:rFonts w:ascii="Noto Sans Adlam" w:cs="Noto Sans Adlam"/>
        </w:rPr>
        <w:t xml:space="preserve"> et de massage </w:t>
      </w:r>
      <w:proofErr w:type="spellStart"/>
      <w:r w:rsidRPr="00DA73D9">
        <w:rPr>
          <w:rFonts w:ascii="Noto Sans Adlam" w:cs="Noto Sans Adlam"/>
        </w:rPr>
        <w:t>fonctionnel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r w:rsidRPr="00DA73D9">
        <w:rPr>
          <w:rFonts w:ascii="Noto Sans Adlam" w:cs="Noto Sans Adlam"/>
        </w:rPr>
        <w:t xml:space="preserve">Identifier les </w:t>
      </w:r>
      <w:proofErr w:type="spellStart"/>
      <w:r w:rsidRPr="00DA73D9">
        <w:rPr>
          <w:rFonts w:ascii="Noto Sans Adlam" w:cs="Noto Sans Adlam"/>
        </w:rPr>
        <w:t>principaux</w:t>
      </w:r>
      <w:proofErr w:type="spellEnd"/>
      <w:r w:rsidRPr="00DA73D9">
        <w:rPr>
          <w:rFonts w:ascii="Noto Sans Adlam" w:cs="Noto Sans Adlam"/>
        </w:rPr>
        <w:t xml:space="preserve"> troubles </w:t>
      </w:r>
      <w:proofErr w:type="spellStart"/>
      <w:r w:rsidRPr="00DA73D9">
        <w:rPr>
          <w:rFonts w:ascii="Noto Sans Adlam" w:cs="Noto Sans Adlam"/>
        </w:rPr>
        <w:t>musculo-squelettiques</w:t>
      </w:r>
      <w:proofErr w:type="spellEnd"/>
      <w:r w:rsidRPr="00DA73D9">
        <w:rPr>
          <w:rFonts w:ascii="Noto Sans Adlam" w:cs="Noto Sans Adlam"/>
        </w:rPr>
        <w:t xml:space="preserve"> simples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Participer</w:t>
      </w:r>
      <w:proofErr w:type="spellEnd"/>
      <w:r w:rsidRPr="00DA73D9">
        <w:rPr>
          <w:rFonts w:ascii="Noto Sans Adlam" w:cs="Noto Sans Adlam"/>
        </w:rPr>
        <w:t xml:space="preserve"> </w:t>
      </w:r>
      <w:r w:rsidRPr="00DA73D9">
        <w:rPr>
          <w:rFonts w:ascii="Noto Sans Adlam" w:cs="Noto Sans Adlam"/>
        </w:rPr>
        <w:t>à</w:t>
      </w:r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l</w:t>
      </w:r>
      <w:r w:rsidRPr="00DA73D9">
        <w:rPr>
          <w:rFonts w:ascii="Noto Sans Adlam" w:cs="Noto Sans Adlam"/>
        </w:rPr>
        <w:t>’</w:t>
      </w:r>
      <w:r w:rsidRPr="00DA73D9">
        <w:rPr>
          <w:rFonts w:ascii="Noto Sans Adlam" w:cs="Noto Sans Adlam"/>
        </w:rPr>
        <w:t>am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lioration</w:t>
      </w:r>
      <w:proofErr w:type="spellEnd"/>
      <w:r w:rsidRPr="00DA73D9">
        <w:rPr>
          <w:rFonts w:ascii="Noto Sans Adlam" w:cs="Noto Sans Adlam"/>
        </w:rPr>
        <w:t xml:space="preserve"> de la </w:t>
      </w:r>
      <w:proofErr w:type="spellStart"/>
      <w:r w:rsidRPr="00DA73D9">
        <w:rPr>
          <w:rFonts w:ascii="Noto Sans Adlam" w:cs="Noto Sans Adlam"/>
        </w:rPr>
        <w:t>mobilit</w:t>
      </w:r>
      <w:r w:rsidRPr="00DA73D9">
        <w:rPr>
          <w:rFonts w:ascii="Noto Sans Adlam" w:cs="Noto Sans Adlam"/>
        </w:rPr>
        <w:t>é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articulaire</w:t>
      </w:r>
      <w:proofErr w:type="spellEnd"/>
      <w:r w:rsidRPr="00DA73D9">
        <w:rPr>
          <w:rFonts w:ascii="Noto Sans Adlam" w:cs="Noto Sans Adlam"/>
        </w:rPr>
        <w:t xml:space="preserve"> et </w:t>
      </w:r>
      <w:proofErr w:type="spellStart"/>
      <w:r w:rsidRPr="00DA73D9">
        <w:rPr>
          <w:rFonts w:ascii="Noto Sans Adlam" w:cs="Noto Sans Adlam"/>
        </w:rPr>
        <w:t>musculaire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r w:rsidRPr="00DA73D9">
        <w:rPr>
          <w:rFonts w:ascii="Noto Sans Adlam" w:cs="Noto Sans Adlam"/>
        </w:rPr>
        <w:t xml:space="preserve">Appliquer les </w:t>
      </w:r>
      <w:proofErr w:type="spellStart"/>
      <w:r w:rsidRPr="00DA73D9">
        <w:rPr>
          <w:rFonts w:ascii="Noto Sans Adlam" w:cs="Noto Sans Adlam"/>
        </w:rPr>
        <w:t>principes</w:t>
      </w:r>
      <w:proofErr w:type="spellEnd"/>
      <w:r w:rsidRPr="00DA73D9">
        <w:rPr>
          <w:rFonts w:ascii="Noto Sans Adlam" w:cs="Noto Sans Adlam"/>
        </w:rPr>
        <w:t xml:space="preserve"> de </w:t>
      </w:r>
      <w:proofErr w:type="spellStart"/>
      <w:r w:rsidRPr="00DA73D9">
        <w:rPr>
          <w:rFonts w:ascii="Noto Sans Adlam" w:cs="Noto Sans Adlam"/>
        </w:rPr>
        <w:t>biom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canique</w:t>
      </w:r>
      <w:proofErr w:type="spellEnd"/>
      <w:r w:rsidRPr="00DA73D9">
        <w:rPr>
          <w:rFonts w:ascii="Noto Sans Adlam" w:cs="Noto Sans Adlam"/>
        </w:rPr>
        <w:t xml:space="preserve"> et </w:t>
      </w:r>
      <w:proofErr w:type="spellStart"/>
      <w:r w:rsidRPr="00DA73D9">
        <w:rPr>
          <w:rFonts w:ascii="Noto Sans Adlam" w:cs="Noto Sans Adlam"/>
        </w:rPr>
        <w:t>d</w:t>
      </w:r>
      <w:r w:rsidRPr="00DA73D9">
        <w:rPr>
          <w:rFonts w:ascii="Noto Sans Adlam" w:cs="Noto Sans Adlam"/>
        </w:rPr>
        <w:t>’</w:t>
      </w:r>
      <w:r w:rsidRPr="00DA73D9">
        <w:rPr>
          <w:rFonts w:ascii="Noto Sans Adlam" w:cs="Noto Sans Adlam"/>
        </w:rPr>
        <w:t>ergonomie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Accompagner</w:t>
      </w:r>
      <w:proofErr w:type="spellEnd"/>
      <w:r w:rsidRPr="00DA73D9">
        <w:rPr>
          <w:rFonts w:ascii="Noto Sans Adlam" w:cs="Noto Sans Adlam"/>
        </w:rPr>
        <w:t xml:space="preserve"> les patients dans </w:t>
      </w:r>
      <w:proofErr w:type="spellStart"/>
      <w:r w:rsidRPr="00DA73D9">
        <w:rPr>
          <w:rFonts w:ascii="Noto Sans Adlam" w:cs="Noto Sans Adlam"/>
        </w:rPr>
        <w:t>leur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r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cup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ration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fonctionnelle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r w:rsidRPr="00DA73D9">
        <w:rPr>
          <w:rFonts w:ascii="Noto Sans Adlam" w:cs="Noto Sans Adlam"/>
        </w:rPr>
        <w:t xml:space="preserve">Adopter les </w:t>
      </w:r>
      <w:proofErr w:type="spellStart"/>
      <w:r w:rsidRPr="00DA73D9">
        <w:rPr>
          <w:rFonts w:ascii="Noto Sans Adlam" w:cs="Noto Sans Adlam"/>
        </w:rPr>
        <w:t>bonnes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pratiques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d</w:t>
      </w:r>
      <w:r w:rsidRPr="00DA73D9">
        <w:rPr>
          <w:rFonts w:ascii="Noto Sans Adlam" w:cs="Noto Sans Adlam"/>
        </w:rPr>
        <w:t>’</w:t>
      </w:r>
      <w:r w:rsidRPr="00DA73D9">
        <w:rPr>
          <w:rFonts w:ascii="Noto Sans Adlam" w:cs="Noto Sans Adlam"/>
        </w:rPr>
        <w:t>hygi</w:t>
      </w:r>
      <w:r w:rsidRPr="00DA73D9">
        <w:rPr>
          <w:rFonts w:ascii="Noto Sans Adlam" w:cs="Noto Sans Adlam"/>
        </w:rPr>
        <w:t>è</w:t>
      </w:r>
      <w:r w:rsidRPr="00DA73D9">
        <w:rPr>
          <w:rFonts w:ascii="Noto Sans Adlam" w:cs="Noto Sans Adlam"/>
        </w:rPr>
        <w:t>ne</w:t>
      </w:r>
      <w:proofErr w:type="spellEnd"/>
      <w:r w:rsidRPr="00DA73D9">
        <w:rPr>
          <w:rFonts w:ascii="Noto Sans Adlam" w:cs="Noto Sans Adlam"/>
        </w:rPr>
        <w:t xml:space="preserve"> et de </w:t>
      </w:r>
      <w:proofErr w:type="spellStart"/>
      <w:r w:rsidRPr="00DA73D9">
        <w:rPr>
          <w:rFonts w:ascii="Noto Sans Adlam" w:cs="Noto Sans Adlam"/>
        </w:rPr>
        <w:t>pr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vention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r w:rsidRPr="00DA73D9">
        <w:rPr>
          <w:rFonts w:ascii="Noto Sans Adlam" w:cs="Noto Sans Adlam"/>
        </w:rPr>
        <w:t xml:space="preserve">Respecter </w:t>
      </w:r>
      <w:proofErr w:type="spellStart"/>
      <w:r w:rsidRPr="00DA73D9">
        <w:rPr>
          <w:rFonts w:ascii="Noto Sans Adlam" w:cs="Noto Sans Adlam"/>
        </w:rPr>
        <w:t>l</w:t>
      </w:r>
      <w:r w:rsidRPr="00DA73D9">
        <w:rPr>
          <w:rFonts w:ascii="Noto Sans Adlam" w:cs="Noto Sans Adlam"/>
        </w:rPr>
        <w:t>’é</w:t>
      </w:r>
      <w:r w:rsidRPr="00DA73D9">
        <w:rPr>
          <w:rFonts w:ascii="Noto Sans Adlam" w:cs="Noto Sans Adlam"/>
        </w:rPr>
        <w:t>thique</w:t>
      </w:r>
      <w:proofErr w:type="spellEnd"/>
      <w:r w:rsidRPr="00DA73D9">
        <w:rPr>
          <w:rFonts w:ascii="Noto Sans Adlam" w:cs="Noto Sans Adlam"/>
        </w:rPr>
        <w:t xml:space="preserve"> et le secret </w:t>
      </w:r>
      <w:proofErr w:type="spellStart"/>
      <w:r w:rsidRPr="00DA73D9">
        <w:rPr>
          <w:rFonts w:ascii="Noto Sans Adlam" w:cs="Noto Sans Adlam"/>
        </w:rPr>
        <w:t>professionnel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Communiquer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efficacement</w:t>
      </w:r>
      <w:proofErr w:type="spellEnd"/>
      <w:r w:rsidRPr="00DA73D9">
        <w:rPr>
          <w:rFonts w:ascii="Noto Sans Adlam" w:cs="Noto Sans Adlam"/>
        </w:rPr>
        <w:t xml:space="preserve"> avec les patients</w:t>
      </w:r>
    </w:p>
    <w:p w:rsid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Utiliser</w:t>
      </w:r>
      <w:proofErr w:type="spellEnd"/>
      <w:r w:rsidRPr="00DA73D9">
        <w:rPr>
          <w:rFonts w:ascii="Noto Sans Adlam" w:cs="Noto Sans Adlam"/>
        </w:rPr>
        <w:t xml:space="preserve"> les </w:t>
      </w:r>
      <w:proofErr w:type="spellStart"/>
      <w:r w:rsidRPr="00DA73D9">
        <w:rPr>
          <w:rFonts w:ascii="Noto Sans Adlam" w:cs="Noto Sans Adlam"/>
        </w:rPr>
        <w:t>outils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informatiques</w:t>
      </w:r>
      <w:proofErr w:type="spellEnd"/>
      <w:r w:rsidRPr="00DA73D9">
        <w:rPr>
          <w:rFonts w:ascii="Noto Sans Adlam" w:cs="Noto Sans Adlam"/>
        </w:rPr>
        <w:t xml:space="preserve"> de base dans le cadre </w:t>
      </w:r>
      <w:proofErr w:type="spellStart"/>
      <w:r w:rsidRPr="00DA73D9">
        <w:rPr>
          <w:rFonts w:ascii="Noto Sans Adlam" w:cs="Noto Sans Adlam"/>
        </w:rPr>
        <w:t>professionnel</w:t>
      </w:r>
      <w:proofErr w:type="spellEnd"/>
    </w:p>
    <w:p w:rsid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D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velopper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une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activit</w:t>
      </w:r>
      <w:r w:rsidRPr="00DA73D9">
        <w:rPr>
          <w:rFonts w:ascii="Noto Sans Adlam" w:cs="Noto Sans Adlam"/>
        </w:rPr>
        <w:t>é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professionnelle</w:t>
      </w:r>
      <w:proofErr w:type="spellEnd"/>
      <w:r w:rsidRPr="00DA73D9">
        <w:rPr>
          <w:rFonts w:ascii="Noto Sans Adlam" w:cs="Noto Sans Adlam"/>
        </w:rPr>
        <w:t xml:space="preserve"> dans le </w:t>
      </w:r>
      <w:proofErr w:type="spellStart"/>
      <w:r w:rsidRPr="00DA73D9">
        <w:rPr>
          <w:rFonts w:ascii="Noto Sans Adlam" w:cs="Noto Sans Adlam"/>
        </w:rPr>
        <w:t>domaine</w:t>
      </w:r>
      <w:proofErr w:type="spellEnd"/>
      <w:r w:rsidRPr="00DA73D9">
        <w:rPr>
          <w:rFonts w:ascii="Noto Sans Adlam" w:cs="Noto Sans Adlam"/>
        </w:rPr>
        <w:t xml:space="preserve"> du bien-</w:t>
      </w:r>
      <w:proofErr w:type="spellStart"/>
      <w:r w:rsidRPr="00DA73D9">
        <w:rPr>
          <w:rFonts w:ascii="Noto Sans Adlam" w:cs="Noto Sans Adlam"/>
        </w:rPr>
        <w:t>ê</w:t>
      </w:r>
      <w:r w:rsidRPr="00DA73D9">
        <w:rPr>
          <w:rFonts w:ascii="Noto Sans Adlam" w:cs="Noto Sans Adlam"/>
        </w:rPr>
        <w:t>tre</w:t>
      </w:r>
      <w:proofErr w:type="spellEnd"/>
      <w:r w:rsidRPr="00DA73D9">
        <w:rPr>
          <w:rFonts w:ascii="Noto Sans Adlam" w:cs="Noto Sans Adlam"/>
        </w:rPr>
        <w:t xml:space="preserve"> et de la </w:t>
      </w:r>
      <w:proofErr w:type="spellStart"/>
      <w:r w:rsidRPr="00DA73D9">
        <w:rPr>
          <w:rFonts w:ascii="Noto Sans Adlam" w:cs="Noto Sans Adlam"/>
        </w:rPr>
        <w:t>th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rapie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fonctionnelle</w:t>
      </w:r>
      <w:proofErr w:type="spellEnd"/>
    </w:p>
    <w:p w:rsidR="00DA73D9" w:rsidRDefault="00DA73D9" w:rsidP="00DA73D9">
      <w:pPr>
        <w:pStyle w:val="Listepuces"/>
        <w:numPr>
          <w:ilvl w:val="0"/>
          <w:numId w:val="0"/>
        </w:numPr>
        <w:rPr>
          <w:rFonts w:ascii="Noto Sans Adlam" w:cs="Noto Sans Adlam"/>
        </w:rPr>
      </w:pPr>
    </w:p>
    <w:p w:rsidR="00DA73D9" w:rsidRPr="008E422C" w:rsidRDefault="00DA73D9" w:rsidP="00DA73D9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  <w:color w:val="002060"/>
        </w:rPr>
      </w:pPr>
      <w:bookmarkStart w:id="1" w:name="_Hlk231676531"/>
      <w:r w:rsidRPr="008E422C">
        <w:rPr>
          <w:rFonts w:ascii="Noto Sans Adlam" w:cs="Noto Sans Adlam"/>
          <w:b/>
          <w:bCs/>
          <w:color w:val="002060"/>
        </w:rPr>
        <w:t xml:space="preserve">DEBOUCHES PROFESSIONNELS </w:t>
      </w:r>
      <w:bookmarkEnd w:id="1"/>
    </w:p>
    <w:p w:rsidR="00DA73D9" w:rsidRPr="00DA73D9" w:rsidRDefault="00DA73D9" w:rsidP="00DA73D9">
      <w:pPr>
        <w:pStyle w:val="Listepuces"/>
        <w:numPr>
          <w:ilvl w:val="0"/>
          <w:numId w:val="0"/>
        </w:numPr>
        <w:ind w:left="360" w:hanging="360"/>
        <w:rPr>
          <w:rFonts w:ascii="Noto Sans Adlam" w:cs="Noto Sans Adlam"/>
          <w:b/>
          <w:bCs/>
        </w:rPr>
      </w:pPr>
      <w:r w:rsidRPr="00DA73D9">
        <w:rPr>
          <w:rFonts w:ascii="Noto Sans Adlam" w:cs="Noto Sans Adlam"/>
          <w:b/>
          <w:bCs/>
        </w:rPr>
        <w:t>À</w:t>
      </w:r>
      <w:r w:rsidRPr="00DA73D9">
        <w:rPr>
          <w:rFonts w:ascii="Noto Sans Adlam" w:cs="Noto Sans Adlam"/>
          <w:b/>
          <w:bCs/>
        </w:rPr>
        <w:t xml:space="preserve"> la fin de la formation, le </w:t>
      </w:r>
      <w:proofErr w:type="spellStart"/>
      <w:r w:rsidRPr="00DA73D9">
        <w:rPr>
          <w:rFonts w:ascii="Noto Sans Adlam" w:cs="Noto Sans Adlam"/>
          <w:b/>
          <w:bCs/>
        </w:rPr>
        <w:t>dipl</w:t>
      </w:r>
      <w:r w:rsidRPr="00DA73D9">
        <w:rPr>
          <w:rFonts w:ascii="Noto Sans Adlam" w:cs="Noto Sans Adlam"/>
          <w:b/>
          <w:bCs/>
        </w:rPr>
        <w:t>ô</w:t>
      </w:r>
      <w:r w:rsidRPr="00DA73D9">
        <w:rPr>
          <w:rFonts w:ascii="Noto Sans Adlam" w:cs="Noto Sans Adlam"/>
          <w:b/>
          <w:bCs/>
        </w:rPr>
        <w:t>m</w:t>
      </w:r>
      <w:r w:rsidRPr="00DA73D9">
        <w:rPr>
          <w:rFonts w:ascii="Noto Sans Adlam" w:cs="Noto Sans Adlam"/>
          <w:b/>
          <w:bCs/>
        </w:rPr>
        <w:t>é</w:t>
      </w:r>
      <w:proofErr w:type="spellEnd"/>
      <w:r w:rsidRPr="00DA73D9">
        <w:rPr>
          <w:rFonts w:ascii="Noto Sans Adlam" w:cs="Noto Sans Adlam"/>
          <w:b/>
          <w:bCs/>
        </w:rPr>
        <w:t xml:space="preserve"> </w:t>
      </w:r>
      <w:proofErr w:type="spellStart"/>
      <w:r w:rsidRPr="00DA73D9">
        <w:rPr>
          <w:rFonts w:ascii="Noto Sans Adlam" w:cs="Noto Sans Adlam"/>
          <w:b/>
          <w:bCs/>
        </w:rPr>
        <w:t>peut</w:t>
      </w:r>
      <w:proofErr w:type="spellEnd"/>
      <w:r w:rsidRPr="00DA73D9">
        <w:rPr>
          <w:rFonts w:ascii="Noto Sans Adlam" w:cs="Noto Sans Adlam"/>
          <w:b/>
          <w:bCs/>
        </w:rPr>
        <w:t xml:space="preserve"> </w:t>
      </w:r>
      <w:proofErr w:type="spellStart"/>
      <w:r w:rsidRPr="00DA73D9">
        <w:rPr>
          <w:rFonts w:ascii="Noto Sans Adlam" w:cs="Noto Sans Adlam"/>
          <w:b/>
          <w:bCs/>
        </w:rPr>
        <w:t>exercer</w:t>
      </w:r>
      <w:proofErr w:type="spellEnd"/>
      <w:r w:rsidRPr="00DA73D9">
        <w:rPr>
          <w:rFonts w:ascii="Noto Sans Adlam" w:cs="Noto Sans Adlam"/>
          <w:b/>
          <w:bCs/>
        </w:rPr>
        <w:t xml:space="preserve"> dans </w:t>
      </w:r>
      <w:proofErr w:type="spellStart"/>
      <w:r w:rsidRPr="00DA73D9">
        <w:rPr>
          <w:rFonts w:ascii="Noto Sans Adlam" w:cs="Noto Sans Adlam"/>
          <w:b/>
          <w:bCs/>
        </w:rPr>
        <w:t>plusieurs</w:t>
      </w:r>
      <w:proofErr w:type="spellEnd"/>
      <w:r w:rsidRPr="00DA73D9">
        <w:rPr>
          <w:rFonts w:ascii="Noto Sans Adlam" w:cs="Noto Sans Adlam"/>
          <w:b/>
          <w:bCs/>
        </w:rPr>
        <w:t xml:space="preserve"> structures de sant</w:t>
      </w:r>
      <w:r w:rsidRPr="00DA73D9">
        <w:rPr>
          <w:rFonts w:ascii="Noto Sans Adlam" w:cs="Noto Sans Adlam"/>
          <w:b/>
          <w:bCs/>
        </w:rPr>
        <w:t>é</w:t>
      </w:r>
      <w:r w:rsidRPr="00DA73D9">
        <w:rPr>
          <w:rFonts w:ascii="Noto Sans Adlam" w:cs="Noto Sans Adlam"/>
          <w:b/>
          <w:bCs/>
        </w:rPr>
        <w:t>, de bien-</w:t>
      </w:r>
      <w:proofErr w:type="spellStart"/>
      <w:r w:rsidRPr="00DA73D9">
        <w:rPr>
          <w:rFonts w:ascii="Noto Sans Adlam" w:cs="Noto Sans Adlam"/>
          <w:b/>
          <w:bCs/>
        </w:rPr>
        <w:t>ê</w:t>
      </w:r>
      <w:r w:rsidRPr="00DA73D9">
        <w:rPr>
          <w:rFonts w:ascii="Noto Sans Adlam" w:cs="Noto Sans Adlam"/>
          <w:b/>
          <w:bCs/>
        </w:rPr>
        <w:t>tre</w:t>
      </w:r>
      <w:proofErr w:type="spellEnd"/>
      <w:r w:rsidRPr="00DA73D9">
        <w:rPr>
          <w:rFonts w:ascii="Noto Sans Adlam" w:cs="Noto Sans Adlam"/>
          <w:b/>
          <w:bCs/>
        </w:rPr>
        <w:t xml:space="preserve"> et de remise </w:t>
      </w:r>
      <w:proofErr w:type="spellStart"/>
      <w:r w:rsidRPr="00DA73D9">
        <w:rPr>
          <w:rFonts w:ascii="Noto Sans Adlam" w:cs="Noto Sans Adlam"/>
          <w:b/>
          <w:bCs/>
        </w:rPr>
        <w:t>en</w:t>
      </w:r>
      <w:proofErr w:type="spellEnd"/>
      <w:r w:rsidRPr="00DA73D9">
        <w:rPr>
          <w:rFonts w:ascii="Noto Sans Adlam" w:cs="Noto Sans Adlam"/>
          <w:b/>
          <w:bCs/>
        </w:rPr>
        <w:t xml:space="preserve"> </w:t>
      </w:r>
      <w:proofErr w:type="spellStart"/>
      <w:r w:rsidRPr="00DA73D9">
        <w:rPr>
          <w:rFonts w:ascii="Noto Sans Adlam" w:cs="Noto Sans Adlam"/>
          <w:b/>
          <w:bCs/>
        </w:rPr>
        <w:t>forme</w:t>
      </w:r>
      <w:proofErr w:type="spellEnd"/>
      <w:r w:rsidRPr="00DA73D9">
        <w:rPr>
          <w:rFonts w:ascii="Noto Sans Adlam" w:cs="Noto Sans Adlam"/>
          <w:b/>
          <w:bCs/>
        </w:rPr>
        <w:t xml:space="preserve">, </w:t>
      </w:r>
      <w:proofErr w:type="spellStart"/>
      <w:r w:rsidRPr="00DA73D9">
        <w:rPr>
          <w:rFonts w:ascii="Noto Sans Adlam" w:cs="Noto Sans Adlam"/>
          <w:b/>
          <w:bCs/>
        </w:rPr>
        <w:t>notamment</w:t>
      </w:r>
      <w:proofErr w:type="spellEnd"/>
      <w:r w:rsidRPr="00DA73D9">
        <w:rPr>
          <w:rFonts w:ascii="Noto Sans Adlam" w:cs="Noto Sans Adlam"/>
          <w:b/>
          <w:bCs/>
        </w:rPr>
        <w:t>: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r w:rsidRPr="00DA73D9">
        <w:rPr>
          <w:rFonts w:ascii="Noto Sans Adlam" w:cs="Noto Sans Adlam"/>
        </w:rPr>
        <w:t xml:space="preserve">Cabinets de massage </w:t>
      </w:r>
      <w:proofErr w:type="spellStart"/>
      <w:r w:rsidRPr="00DA73D9">
        <w:rPr>
          <w:rFonts w:ascii="Noto Sans Adlam" w:cs="Noto Sans Adlam"/>
        </w:rPr>
        <w:t>th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rapeutique</w:t>
      </w:r>
      <w:proofErr w:type="spellEnd"/>
      <w:r w:rsidRPr="00DA73D9">
        <w:rPr>
          <w:rFonts w:ascii="Noto Sans Adlam" w:cs="Noto Sans Adlam"/>
        </w:rPr>
        <w:t xml:space="preserve"> et de bien-</w:t>
      </w:r>
      <w:proofErr w:type="spellStart"/>
      <w:r w:rsidRPr="00DA73D9">
        <w:rPr>
          <w:rFonts w:ascii="Noto Sans Adlam" w:cs="Noto Sans Adlam"/>
        </w:rPr>
        <w:t>ê</w:t>
      </w:r>
      <w:r w:rsidRPr="00DA73D9">
        <w:rPr>
          <w:rFonts w:ascii="Noto Sans Adlam" w:cs="Noto Sans Adlam"/>
        </w:rPr>
        <w:t>tre</w:t>
      </w:r>
      <w:bookmarkStart w:id="2" w:name="_GoBack"/>
      <w:bookmarkEnd w:id="2"/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Centres</w:t>
      </w:r>
      <w:proofErr w:type="spellEnd"/>
      <w:r w:rsidRPr="00DA73D9">
        <w:rPr>
          <w:rFonts w:ascii="Noto Sans Adlam" w:cs="Noto Sans Adlam"/>
        </w:rPr>
        <w:t xml:space="preserve"> de </w:t>
      </w:r>
      <w:proofErr w:type="spellStart"/>
      <w:r w:rsidRPr="00DA73D9">
        <w:rPr>
          <w:rFonts w:ascii="Noto Sans Adlam" w:cs="Noto Sans Adlam"/>
        </w:rPr>
        <w:t>r</w:t>
      </w:r>
      <w:r w:rsidRPr="00DA73D9">
        <w:rPr>
          <w:rFonts w:ascii="Noto Sans Adlam" w:cs="Noto Sans Adlam"/>
        </w:rPr>
        <w:t>éé</w:t>
      </w:r>
      <w:r w:rsidRPr="00DA73D9">
        <w:rPr>
          <w:rFonts w:ascii="Noto Sans Adlam" w:cs="Noto Sans Adlam"/>
        </w:rPr>
        <w:t>ducation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fonctionnelle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Cliniques</w:t>
      </w:r>
      <w:proofErr w:type="spellEnd"/>
      <w:r w:rsidRPr="00DA73D9">
        <w:rPr>
          <w:rFonts w:ascii="Noto Sans Adlam" w:cs="Noto Sans Adlam"/>
        </w:rPr>
        <w:t xml:space="preserve"> et </w:t>
      </w:r>
      <w:proofErr w:type="spellStart"/>
      <w:r w:rsidRPr="00DA73D9">
        <w:rPr>
          <w:rFonts w:ascii="Noto Sans Adlam" w:cs="Noto Sans Adlam"/>
        </w:rPr>
        <w:t>centres</w:t>
      </w:r>
      <w:proofErr w:type="spellEnd"/>
      <w:r w:rsidRPr="00DA73D9">
        <w:rPr>
          <w:rFonts w:ascii="Noto Sans Adlam" w:cs="Noto Sans Adlam"/>
        </w:rPr>
        <w:t xml:space="preserve"> de sant</w:t>
      </w:r>
      <w:r w:rsidRPr="00DA73D9">
        <w:rPr>
          <w:rFonts w:ascii="Noto Sans Adlam" w:cs="Noto Sans Adlam"/>
        </w:rPr>
        <w:t>é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Centres</w:t>
      </w:r>
      <w:proofErr w:type="spellEnd"/>
      <w:r w:rsidRPr="00DA73D9">
        <w:rPr>
          <w:rFonts w:ascii="Noto Sans Adlam" w:cs="Noto Sans Adlam"/>
        </w:rPr>
        <w:t xml:space="preserve"> de remise </w:t>
      </w:r>
      <w:proofErr w:type="spellStart"/>
      <w:r w:rsidRPr="00DA73D9">
        <w:rPr>
          <w:rFonts w:ascii="Noto Sans Adlam" w:cs="Noto Sans Adlam"/>
        </w:rPr>
        <w:t>en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forme</w:t>
      </w:r>
      <w:proofErr w:type="spellEnd"/>
      <w:r w:rsidRPr="00DA73D9">
        <w:rPr>
          <w:rFonts w:ascii="Noto Sans Adlam" w:cs="Noto Sans Adlam"/>
        </w:rPr>
        <w:t xml:space="preserve"> et salles de sport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Centres</w:t>
      </w:r>
      <w:proofErr w:type="spellEnd"/>
      <w:r w:rsidRPr="00DA73D9">
        <w:rPr>
          <w:rFonts w:ascii="Noto Sans Adlam" w:cs="Noto Sans Adlam"/>
        </w:rPr>
        <w:t xml:space="preserve"> de bien-</w:t>
      </w:r>
      <w:proofErr w:type="spellStart"/>
      <w:r w:rsidRPr="00DA73D9">
        <w:rPr>
          <w:rFonts w:ascii="Noto Sans Adlam" w:cs="Noto Sans Adlam"/>
        </w:rPr>
        <w:t>ê</w:t>
      </w:r>
      <w:r w:rsidRPr="00DA73D9">
        <w:rPr>
          <w:rFonts w:ascii="Noto Sans Adlam" w:cs="Noto Sans Adlam"/>
        </w:rPr>
        <w:t>tre</w:t>
      </w:r>
      <w:proofErr w:type="spellEnd"/>
      <w:r w:rsidRPr="00DA73D9">
        <w:rPr>
          <w:rFonts w:ascii="Noto Sans Adlam" w:cs="Noto Sans Adlam"/>
        </w:rPr>
        <w:t xml:space="preserve"> et spas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H</w:t>
      </w:r>
      <w:r w:rsidRPr="00DA73D9">
        <w:rPr>
          <w:rFonts w:ascii="Noto Sans Adlam" w:cs="Noto Sans Adlam"/>
        </w:rPr>
        <w:t>ô</w:t>
      </w:r>
      <w:r w:rsidRPr="00DA73D9">
        <w:rPr>
          <w:rFonts w:ascii="Noto Sans Adlam" w:cs="Noto Sans Adlam"/>
        </w:rPr>
        <w:t>tels</w:t>
      </w:r>
      <w:proofErr w:type="spellEnd"/>
      <w:r w:rsidRPr="00DA73D9">
        <w:rPr>
          <w:rFonts w:ascii="Noto Sans Adlam" w:cs="Noto Sans Adlam"/>
        </w:rPr>
        <w:t xml:space="preserve">, complexes </w:t>
      </w:r>
      <w:proofErr w:type="spellStart"/>
      <w:r w:rsidRPr="00DA73D9">
        <w:rPr>
          <w:rFonts w:ascii="Noto Sans Adlam" w:cs="Noto Sans Adlam"/>
        </w:rPr>
        <w:t>touristiques</w:t>
      </w:r>
      <w:proofErr w:type="spellEnd"/>
      <w:r w:rsidRPr="00DA73D9">
        <w:rPr>
          <w:rFonts w:ascii="Noto Sans Adlam" w:cs="Noto Sans Adlam"/>
        </w:rPr>
        <w:t xml:space="preserve"> et </w:t>
      </w:r>
      <w:proofErr w:type="spellStart"/>
      <w:r w:rsidRPr="00DA73D9">
        <w:rPr>
          <w:rFonts w:ascii="Noto Sans Adlam" w:cs="Noto Sans Adlam"/>
        </w:rPr>
        <w:t>centres</w:t>
      </w:r>
      <w:proofErr w:type="spellEnd"/>
      <w:r w:rsidRPr="00DA73D9">
        <w:rPr>
          <w:rFonts w:ascii="Noto Sans Adlam" w:cs="Noto Sans Adlam"/>
        </w:rPr>
        <w:t xml:space="preserve"> de d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tente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Centres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d'accompagnement</w:t>
      </w:r>
      <w:proofErr w:type="spellEnd"/>
      <w:r w:rsidRPr="00DA73D9">
        <w:rPr>
          <w:rFonts w:ascii="Noto Sans Adlam" w:cs="Noto Sans Adlam"/>
        </w:rPr>
        <w:t xml:space="preserve"> des </w:t>
      </w:r>
      <w:proofErr w:type="spellStart"/>
      <w:r w:rsidRPr="00DA73D9">
        <w:rPr>
          <w:rFonts w:ascii="Noto Sans Adlam" w:cs="Noto Sans Adlam"/>
        </w:rPr>
        <w:t>personnes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â</w:t>
      </w:r>
      <w:r w:rsidRPr="00DA73D9">
        <w:rPr>
          <w:rFonts w:ascii="Noto Sans Adlam" w:cs="Noto Sans Adlam"/>
        </w:rPr>
        <w:t>g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es</w:t>
      </w:r>
      <w:proofErr w:type="spellEnd"/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r w:rsidRPr="00DA73D9">
        <w:rPr>
          <w:rFonts w:ascii="Noto Sans Adlam" w:cs="Noto Sans Adlam"/>
        </w:rPr>
        <w:t xml:space="preserve">ONG et </w:t>
      </w:r>
      <w:proofErr w:type="spellStart"/>
      <w:r w:rsidRPr="00DA73D9">
        <w:rPr>
          <w:rFonts w:ascii="Noto Sans Adlam" w:cs="Noto Sans Adlam"/>
        </w:rPr>
        <w:t>projets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communautaires</w:t>
      </w:r>
      <w:proofErr w:type="spellEnd"/>
      <w:r w:rsidRPr="00DA73D9">
        <w:rPr>
          <w:rFonts w:ascii="Noto Sans Adlam" w:cs="Noto Sans Adlam"/>
        </w:rPr>
        <w:t xml:space="preserve"> de promotion de la sant</w:t>
      </w:r>
      <w:r w:rsidRPr="00DA73D9">
        <w:rPr>
          <w:rFonts w:ascii="Noto Sans Adlam" w:cs="Noto Sans Adlam"/>
        </w:rPr>
        <w:t>é</w:t>
      </w:r>
    </w:p>
    <w:p w:rsid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Prestations</w:t>
      </w:r>
      <w:proofErr w:type="spellEnd"/>
      <w:r w:rsidRPr="00DA73D9">
        <w:rPr>
          <w:rFonts w:ascii="Noto Sans Adlam" w:cs="Noto Sans Adlam"/>
        </w:rPr>
        <w:t xml:space="preserve"> de services </w:t>
      </w:r>
      <w:r w:rsidRPr="00DA73D9">
        <w:rPr>
          <w:rFonts w:ascii="Noto Sans Adlam" w:cs="Noto Sans Adlam"/>
        </w:rPr>
        <w:t>à</w:t>
      </w:r>
      <w:r w:rsidRPr="00DA73D9">
        <w:rPr>
          <w:rFonts w:ascii="Noto Sans Adlam" w:cs="Noto Sans Adlam"/>
        </w:rPr>
        <w:t xml:space="preserve"> domicile</w:t>
      </w:r>
    </w:p>
    <w:p w:rsidR="00DA73D9" w:rsidRPr="00DA73D9" w:rsidRDefault="00DA73D9" w:rsidP="00DA73D9">
      <w:pPr>
        <w:pStyle w:val="Listepuces"/>
        <w:rPr>
          <w:rFonts w:ascii="Noto Sans Adlam" w:cs="Noto Sans Adlam"/>
        </w:rPr>
      </w:pPr>
      <w:proofErr w:type="spellStart"/>
      <w:r w:rsidRPr="00DA73D9">
        <w:rPr>
          <w:rFonts w:ascii="Noto Sans Adlam" w:cs="Noto Sans Adlam"/>
        </w:rPr>
        <w:t>Cr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ation</w:t>
      </w:r>
      <w:proofErr w:type="spellEnd"/>
      <w:r w:rsidRPr="00DA73D9">
        <w:rPr>
          <w:rFonts w:ascii="Noto Sans Adlam" w:cs="Noto Sans Adlam"/>
        </w:rPr>
        <w:t xml:space="preserve"> et gestion d'un cabinet de massage et de </w:t>
      </w:r>
      <w:proofErr w:type="spellStart"/>
      <w:r w:rsidRPr="00DA73D9">
        <w:rPr>
          <w:rFonts w:ascii="Noto Sans Adlam" w:cs="Noto Sans Adlam"/>
        </w:rPr>
        <w:t>th</w:t>
      </w:r>
      <w:r w:rsidRPr="00DA73D9">
        <w:rPr>
          <w:rFonts w:ascii="Noto Sans Adlam" w:cs="Noto Sans Adlam"/>
        </w:rPr>
        <w:t>é</w:t>
      </w:r>
      <w:r w:rsidRPr="00DA73D9">
        <w:rPr>
          <w:rFonts w:ascii="Noto Sans Adlam" w:cs="Noto Sans Adlam"/>
        </w:rPr>
        <w:t>rapie</w:t>
      </w:r>
      <w:proofErr w:type="spellEnd"/>
      <w:r w:rsidRPr="00DA73D9">
        <w:rPr>
          <w:rFonts w:ascii="Noto Sans Adlam" w:cs="Noto Sans Adlam"/>
        </w:rPr>
        <w:t xml:space="preserve"> </w:t>
      </w:r>
      <w:proofErr w:type="spellStart"/>
      <w:r w:rsidRPr="00DA73D9">
        <w:rPr>
          <w:rFonts w:ascii="Noto Sans Adlam" w:cs="Noto Sans Adlam"/>
        </w:rPr>
        <w:t>fonctionnelle</w:t>
      </w:r>
      <w:proofErr w:type="spellEnd"/>
    </w:p>
    <w:sectPr w:rsidR="00DA73D9" w:rsidRPr="00DA73D9">
      <w:headerReference w:type="default" r:id="rId10"/>
      <w:footerReference w:type="default" r:id="rId11"/>
      <w:pgSz w:w="12240" w:h="15840"/>
      <w:pgMar w:top="845" w:right="974" w:bottom="852" w:left="9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466C" w:rsidRDefault="0060466C">
      <w:pPr>
        <w:spacing w:after="0" w:line="240" w:lineRule="auto"/>
      </w:pPr>
      <w:r>
        <w:separator/>
      </w:r>
    </w:p>
  </w:endnote>
  <w:endnote w:type="continuationSeparator" w:id="0">
    <w:p w:rsidR="0060466C" w:rsidRDefault="00604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Adlam">
    <w:altName w:val="Times New Roman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0544"/>
    </w:tblGrid>
    <w:tr w:rsidR="002E71AA">
      <w:tc>
        <w:tcPr>
          <w:tcW w:w="105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E71AA" w:rsidRDefault="0060466C">
          <w:pPr>
            <w:spacing w:line="276" w:lineRule="auto"/>
            <w:jc w:val="center"/>
            <w:rPr>
              <w:rFonts w:ascii="Noto Sans Adlam" w:hAnsi="Noto Sans Adlam" w:cs="Noto Sans Adlam"/>
              <w:b/>
              <w:bCs/>
              <w:color w:val="FFFFFF"/>
            </w:rPr>
          </w:pPr>
          <w:r>
            <w:rPr>
              <w:noProof/>
            </w:rPr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page">
                  <wp:posOffset>95022</wp:posOffset>
                </wp:positionH>
                <wp:positionV relativeFrom="page">
                  <wp:posOffset>43963</wp:posOffset>
                </wp:positionV>
                <wp:extent cx="349406" cy="349406"/>
                <wp:effectExtent l="0" t="0" r="0" b="0"/>
                <wp:wrapSquare wrapText="bothSides"/>
                <wp:docPr id="4097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0" y="0"/>
                          <a:ext cx="349406" cy="349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Noto Sans Adlam" w:hAnsi="Noto Sans Adlam" w:cs="Noto Sans Adlam"/>
              <w:b/>
              <w:bCs/>
              <w:color w:val="FFFFFF"/>
            </w:rPr>
            <w:t>IPASE - Siège : Agbalepedo en face de l'église Pentecôte, Lomé - Togo</w:t>
          </w:r>
        </w:p>
        <w:p w:rsidR="002E71AA" w:rsidRDefault="0060466C">
          <w:pPr>
            <w:spacing w:line="276" w:lineRule="auto"/>
            <w:jc w:val="center"/>
            <w:rPr>
              <w:rFonts w:ascii="Noto Sans Adlam" w:hAnsi="Noto Sans Adlam" w:cs="Noto Sans Adlam"/>
              <w:b/>
              <w:bCs/>
              <w:color w:val="02A5E3"/>
            </w:rPr>
          </w:pPr>
          <w:r>
            <w:rPr>
              <w:rFonts w:ascii="Noto Sans Adlam" w:hAnsi="Noto Sans Adlam" w:cs="Noto Sans Adlam"/>
              <w:b/>
              <w:bCs/>
            </w:rPr>
            <w:t xml:space="preserve">Tél :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 xml:space="preserve">(+228)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>93882352 / 98084275</w:t>
          </w:r>
          <w:r>
            <w:rPr>
              <w:rFonts w:ascii="Noto Sans Adlam" w:hAnsi="Noto Sans Adlam" w:cs="Noto Sans Adlam"/>
              <w:b/>
              <w:bCs/>
            </w:rPr>
            <w:t xml:space="preserve"> - Mail :  </w:t>
          </w:r>
          <w:r>
            <w:rPr>
              <w:rFonts w:ascii="Noto Sans Adlam" w:hAnsi="Noto Sans Adlam" w:cs="Noto Sans Adlam"/>
              <w:b/>
              <w:bCs/>
              <w:color w:val="02A5E3"/>
            </w:rPr>
            <w:t>ipase.tg@gmail.com</w:t>
          </w:r>
        </w:p>
      </w:tc>
    </w:tr>
  </w:tbl>
  <w:p w:rsidR="002E71AA" w:rsidRDefault="002E71AA">
    <w:pPr>
      <w:spacing w:after="0"/>
      <w:jc w:val="center"/>
      <w:rPr>
        <w:rFonts w:ascii="Noto Sans Adlam" w:hAnsi="Noto Sans Adlam" w:cs="Noto Sans Adlam"/>
        <w:b/>
        <w:bCs/>
        <w:color w:val="02A5E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466C" w:rsidRDefault="0060466C">
      <w:pPr>
        <w:spacing w:after="0" w:line="240" w:lineRule="auto"/>
      </w:pPr>
      <w:r>
        <w:separator/>
      </w:r>
    </w:p>
  </w:footnote>
  <w:footnote w:type="continuationSeparator" w:id="0">
    <w:p w:rsidR="0060466C" w:rsidRDefault="00604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E71AA" w:rsidRDefault="0060466C">
    <w:pPr>
      <w:jc w:val="center"/>
      <w:rPr>
        <w:rFonts w:ascii="Noto Sans Adlam" w:hAnsi="Noto Sans Adlam" w:cs="Noto Sans Adlam"/>
        <w:b/>
        <w:bCs/>
        <w:i/>
        <w:iCs/>
        <w:color w:val="BF0000"/>
        <w:sz w:val="18"/>
        <w:szCs w:val="18"/>
      </w:rPr>
    </w:pPr>
    <w:r>
      <w:rPr>
        <w:rFonts w:ascii="Noto Sans Adlam" w:cs="Noto Sans Adlam"/>
        <w:b/>
        <w:bCs/>
        <w:i/>
        <w:iCs/>
        <w:color w:val="002060"/>
        <w:sz w:val="18"/>
        <w:szCs w:val="18"/>
      </w:rPr>
      <w:t>INSTITUT PROFESSIONNEL</w:t>
    </w:r>
    <w:r>
      <w:rPr>
        <w:rFonts w:ascii="Noto Sans Adlam" w:hAnsi="Noto Sans Adlam" w:cs="Noto Sans Adlam"/>
        <w:b/>
        <w:bCs/>
        <w:i/>
        <w:iCs/>
        <w:color w:val="BF0000"/>
        <w:sz w:val="18"/>
        <w:szCs w:val="18"/>
      </w:rPr>
      <w:t xml:space="preserve"> ACTION SANTÉ ÉDUCATION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hybridMultilevel"/>
    <w:tmpl w:val="7F50D5F5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000000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71AA"/>
    <w:rsid w:val="002E71AA"/>
    <w:rsid w:val="0060466C"/>
    <w:rsid w:val="00DA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9A5B1"/>
  <w15:docId w15:val="{3C9BA584-B346-491E-B77D-9BFE853B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="Calibri" w:eastAsia="MS Gothic" w:hAnsi="Calibri" w:cs="SimSun"/>
      <w:b/>
      <w:bCs/>
      <w:color w:val="4F81BD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paragraph" w:styleId="Corpsdetexte2">
    <w:name w:val="Body Text 2"/>
    <w:basedOn w:val="Normal"/>
    <w:link w:val="Corpsdetexte2Car"/>
    <w:uiPriority w:val="9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</w:style>
  <w:style w:type="paragraph" w:styleId="Corpsdetexte3">
    <w:name w:val="Body Text 3"/>
    <w:basedOn w:val="Normal"/>
    <w:link w:val="Corpsdetexte3Car"/>
    <w:uiPriority w:val="99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paragraph" w:styleId="Liste">
    <w:name w:val="List"/>
    <w:basedOn w:val="Normal"/>
    <w:uiPriority w:val="99"/>
    <w:pPr>
      <w:ind w:left="360" w:hanging="360"/>
      <w:contextualSpacing/>
    </w:pPr>
  </w:style>
  <w:style w:type="paragraph" w:styleId="Liste2">
    <w:name w:val="List 2"/>
    <w:basedOn w:val="Normal"/>
    <w:uiPriority w:val="99"/>
    <w:pPr>
      <w:ind w:left="720" w:hanging="360"/>
      <w:contextualSpacing/>
    </w:pPr>
  </w:style>
  <w:style w:type="paragraph" w:styleId="Liste3">
    <w:name w:val="List 3"/>
    <w:basedOn w:val="Normal"/>
    <w:uiPriority w:val="99"/>
    <w:pPr>
      <w:ind w:left="1080" w:hanging="360"/>
      <w:contextualSpacing/>
    </w:pPr>
  </w:style>
  <w:style w:type="paragraph" w:styleId="Listepuces">
    <w:name w:val="List Bullet"/>
    <w:basedOn w:val="Normal"/>
    <w:uiPriority w:val="99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pPr>
      <w:numPr>
        <w:numId w:val="4"/>
      </w:numPr>
      <w:contextualSpacing/>
    </w:pPr>
  </w:style>
  <w:style w:type="paragraph" w:styleId="Listenumros2">
    <w:name w:val="List Number 2"/>
    <w:basedOn w:val="Normal"/>
    <w:uiPriority w:val="99"/>
    <w:pPr>
      <w:numPr>
        <w:numId w:val="5"/>
      </w:numPr>
      <w:contextualSpacing/>
    </w:pPr>
  </w:style>
  <w:style w:type="paragraph" w:styleId="Listenumros3">
    <w:name w:val="List Number 3"/>
    <w:basedOn w:val="Normal"/>
    <w:uiPriority w:val="99"/>
    <w:pPr>
      <w:numPr>
        <w:numId w:val="6"/>
      </w:numPr>
      <w:contextualSpacing/>
    </w:pPr>
  </w:style>
  <w:style w:type="paragraph" w:styleId="Liste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/>
    </w:rPr>
  </w:style>
  <w:style w:type="character" w:customStyle="1" w:styleId="Titre4Car">
    <w:name w:val="Titre 4 Car"/>
    <w:basedOn w:val="Policepardfaut"/>
    <w:link w:val="Titre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Titre5Car">
    <w:name w:val="Titre 5 Car"/>
    <w:basedOn w:val="Policepardfaut"/>
    <w:link w:val="Titre5"/>
    <w:uiPriority w:val="9"/>
    <w:rPr>
      <w:rFonts w:ascii="Calibri" w:eastAsia="MS Gothic" w:hAnsi="Calibri" w:cs="SimSun"/>
      <w:color w:val="243F60"/>
    </w:rPr>
  </w:style>
  <w:style w:type="character" w:customStyle="1" w:styleId="Titre6Car">
    <w:name w:val="Titre 6 Car"/>
    <w:basedOn w:val="Policepardfaut"/>
    <w:link w:val="Titre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Titre7Car">
    <w:name w:val="Titre 7 Car"/>
    <w:basedOn w:val="Policepardfaut"/>
    <w:link w:val="Titre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Titre8Car">
    <w:name w:val="Titre 8 Car"/>
    <w:basedOn w:val="Policepardfaut"/>
    <w:link w:val="Titre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Lgende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/>
    </w:rPr>
  </w:style>
  <w:style w:type="character" w:styleId="Accentuationlgre">
    <w:name w:val="Subtle Emphasis"/>
    <w:basedOn w:val="Policepardfaut"/>
    <w:uiPriority w:val="19"/>
    <w:qFormat/>
    <w:rPr>
      <w:i/>
      <w:iCs/>
      <w:color w:val="808080"/>
    </w:rPr>
  </w:style>
  <w:style w:type="character" w:styleId="Accentuationintense">
    <w:name w:val="Intense Emphasis"/>
    <w:basedOn w:val="Policepardfaut"/>
    <w:uiPriority w:val="21"/>
    <w:qFormat/>
    <w:rPr>
      <w:b/>
      <w:bCs/>
      <w:i/>
      <w:iCs/>
      <w:color w:val="4F81BD"/>
    </w:rPr>
  </w:style>
  <w:style w:type="character" w:styleId="Rfrencelgre">
    <w:name w:val="Subtle Reference"/>
    <w:basedOn w:val="Policepardfaut"/>
    <w:uiPriority w:val="31"/>
    <w:qFormat/>
    <w:rPr>
      <w:smallCaps/>
      <w:color w:val="C0504D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outlineLvl w:val="9"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rameclaire-Accent1">
    <w:name w:val="Light Shading Accent 1"/>
    <w:basedOn w:val="Tableau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rameclaire-Accent2">
    <w:name w:val="Light Shading Accent 2"/>
    <w:basedOn w:val="Tableau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Trameclaire-Accent3">
    <w:name w:val="Light Shading Accent 3"/>
    <w:basedOn w:val="Tableau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Trameclaire-Accent4">
    <w:name w:val="Light Shading Accent 4"/>
    <w:basedOn w:val="Tableau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rameclaire-Accent5">
    <w:name w:val="Light Shading Accent 5"/>
    <w:basedOn w:val="Tableau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claire-Accent6">
    <w:name w:val="Light Shading Accent 6"/>
    <w:basedOn w:val="Tableau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eclaire">
    <w:name w:val="Light List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eclaire-Accent1">
    <w:name w:val="Light List Accent 1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eclaire-Accent2">
    <w:name w:val="Light List Accent 2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eclaire-Accent3">
    <w:name w:val="Light List Accent 3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eclaire-Accent4">
    <w:name w:val="Light List Accent 4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eclaire-Accent5">
    <w:name w:val="Light List Accent 5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6">
    <w:name w:val="Light List Accent 6"/>
    <w:basedOn w:val="Tableau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illeclaire">
    <w:name w:val="Light Grid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illeclaire-Accent1">
    <w:name w:val="Light Grid Accent 1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lleclaire-Accent2">
    <w:name w:val="Light Grid Accent 2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illeclaire-Accent3">
    <w:name w:val="Light Grid Accent 3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illeclaire-Accent4">
    <w:name w:val="Light Grid Accent 4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illeclaire-Accent5">
    <w:name w:val="Light Grid Accent 5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illeclaire-Accent6">
    <w:name w:val="Light Grid Accent 6"/>
    <w:basedOn w:val="Tableau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Tramemoyenne1">
    <w:name w:val="Medium Shading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emoyenne1-Accent1">
    <w:name w:val="Medium List 1 Accent 1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emoyenne1-Accent2">
    <w:name w:val="Medium List 1 Accent 2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emoyenne1-Accent3">
    <w:name w:val="Medium List 1 Accent 3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emoyenne1-Accent4">
    <w:name w:val="Medium List 1 Accent 4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emoyenne1-Accent5">
    <w:name w:val="Medium List 1 Accent 5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emoyenne1-Accent6">
    <w:name w:val="Medium List 1 Accent 6"/>
    <w:basedOn w:val="Tableau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emoyenne2">
    <w:name w:val="Medium List 2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moyenne1-Accent1">
    <w:name w:val="Medium Grid 1 Accent 1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moyenne1-Accent2">
    <w:name w:val="Medium Grid 1 Accent 2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moyenne1-Accent3">
    <w:name w:val="Medium Grid 1 Accent 3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moyenne1-Accent4">
    <w:name w:val="Medium Grid 1 Accent 4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moyenne1-Accent5">
    <w:name w:val="Medium Grid 1 Accent 5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6">
    <w:name w:val="Medium Grid 1 Accent 6"/>
    <w:basedOn w:val="Tableau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illemoyenne2">
    <w:name w:val="Medium Grid 2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illemoyenne2-Accent1">
    <w:name w:val="Medium Grid 2 Accent 1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illemoyenne2-Accent2">
    <w:name w:val="Medium Grid 2 Accent 2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illemoyenne2-Accent3">
    <w:name w:val="Medium Grid 2 Accent 3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illemoyenne2-Accent4">
    <w:name w:val="Medium Grid 2 Accent 4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illemoyenne2-Accent5">
    <w:name w:val="Medium Grid 2 Accent 5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illemoyenne2-Accent6">
    <w:name w:val="Medium Grid 2 Accent 6"/>
    <w:basedOn w:val="Tableau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Grillemoyenne3">
    <w:name w:val="Medium Grid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efonce">
    <w:name w:val="Dark List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efonce-Accent1">
    <w:name w:val="Dark List Accent 1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efonce-Accent2">
    <w:name w:val="Dark List Accent 2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efonce-Accent3">
    <w:name w:val="Dark List Accent 3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efonce-Accent4">
    <w:name w:val="Dark List Accent 4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efonce-Accent5">
    <w:name w:val="Dark List Accent 5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efonce-Accent6">
    <w:name w:val="Dark List Accent 6"/>
    <w:basedOn w:val="Tableau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Tramecouleur">
    <w:name w:val="Colorful Shading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1">
    <w:name w:val="Colorful Shading Accent 1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2">
    <w:name w:val="Colorful Shading Accent 2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3">
    <w:name w:val="Colorful Shading Accent 3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Tramecouleur-Accent4">
    <w:name w:val="Colorful Shading Accent 4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5">
    <w:name w:val="Colorful Shading Accent 5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6">
    <w:name w:val="Colorful Shading Accent 6"/>
    <w:basedOn w:val="Tableau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ecouleur">
    <w:name w:val="Colorful List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ecouleur-Accent1">
    <w:name w:val="Colorful List Accent 1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ecouleur-Accent2">
    <w:name w:val="Colorful List Accent 2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ecouleur-Accent3">
    <w:name w:val="Colorful List Accent 3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ecouleur-Accent4">
    <w:name w:val="Colorful List Accent 4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ecouleur-Accent5">
    <w:name w:val="Colorful List Accent 5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ecouleur-Accent6">
    <w:name w:val="Colorful List Accent 6"/>
    <w:basedOn w:val="Tableau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Grillecouleur">
    <w:name w:val="Colorful Grid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couleur-Accent1">
    <w:name w:val="Colorful Grid Accent 1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couleur-Accent2">
    <w:name w:val="Colorful Grid Accent 2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couleur-Accent3">
    <w:name w:val="Colorful Grid Accent 3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couleur-Accent4">
    <w:name w:val="Colorful Grid Accent 4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couleur-Accent5">
    <w:name w:val="Colorful Grid Accent 5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couleur-Accent6">
    <w:name w:val="Colorful Grid Accent 6"/>
    <w:basedOn w:val="Tableau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23BDBB-2CDB-43FC-B5ED-8E6C1CDE0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Roger kotchene</cp:lastModifiedBy>
  <cp:revision>2</cp:revision>
  <dcterms:created xsi:type="dcterms:W3CDTF">2026-03-08T22:44:00Z</dcterms:created>
  <dcterms:modified xsi:type="dcterms:W3CDTF">2026-06-06T22:29:00Z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ad54cef60aa84ed9affdbf60eb7aa142</vt:lpwstr>
  </property>
</Properties>
</file>