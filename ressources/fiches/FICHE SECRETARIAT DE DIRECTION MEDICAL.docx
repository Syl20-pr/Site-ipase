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E4913C" w14:textId="77777777" w:rsidR="009E31F8" w:rsidRDefault="00C75B28">
      <w:pPr>
        <w:pStyle w:val="Titre1"/>
        <w:jc w:val="center"/>
        <w:rPr>
          <w:rFonts w:ascii="Noto Sans Adlam" w:hAnsi="Noto Sans Adlam" w:cs="Noto Sans Adlam"/>
          <w:color w:val="BF0000"/>
          <w:sz w:val="24"/>
          <w:szCs w:val="24"/>
        </w:rPr>
      </w:pPr>
      <w:r>
        <w:rPr>
          <w:noProof/>
        </w:rPr>
        <w:drawing>
          <wp:anchor distT="0" distB="0" distL="0" distR="0" simplePos="0" relativeHeight="2" behindDoc="1" locked="0" layoutInCell="1" allowOverlap="1" wp14:anchorId="5D757B1D" wp14:editId="7F00E677">
            <wp:simplePos x="0" y="0"/>
            <wp:positionH relativeFrom="page">
              <wp:posOffset>624840</wp:posOffset>
            </wp:positionH>
            <wp:positionV relativeFrom="page">
              <wp:posOffset>177165</wp:posOffset>
            </wp:positionV>
            <wp:extent cx="1762064" cy="629786"/>
            <wp:effectExtent l="0" t="0" r="0" b="0"/>
            <wp:wrapNone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8" cstate="print"/>
                    <a:srcRect t="29871" r="5798" b="36460"/>
                    <a:stretch/>
                  </pic:blipFill>
                  <pic:spPr>
                    <a:xfrm>
                      <a:off x="0" y="0"/>
                      <a:ext cx="1762064" cy="629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oto Sans Adlam" w:hAnsi="Noto Sans Adlam" w:cs="Noto Sans Adlam"/>
          <w:color w:val="BF0000"/>
          <w:sz w:val="24"/>
          <w:szCs w:val="24"/>
        </w:rPr>
        <w:t>FICHE DE RENSE</w:t>
      </w:r>
      <w:r>
        <w:rPr>
          <w:rFonts w:ascii="Noto Sans Adlam" w:eastAsia="Noto Sans Adlam" w:hAnsi="Noto Sans Adlam" w:cs="Noto Sans Adlam"/>
          <w:color w:val="BF0000"/>
          <w:sz w:val="24"/>
          <w:szCs w:val="24"/>
        </w:rPr>
        <w:t>IGNEMENT</w:t>
      </w:r>
    </w:p>
    <w:p w14:paraId="114FBDD1" w14:textId="43711146" w:rsidR="00195BDE" w:rsidRPr="002D7FA8" w:rsidRDefault="00195BDE" w:rsidP="00195BDE">
      <w:pPr>
        <w:pStyle w:val="Titre2"/>
        <w:jc w:val="center"/>
        <w:rPr>
          <w:rFonts w:ascii="Noto Sans Adlam" w:cs="Noto Sans Adlam"/>
          <w:color w:val="002060"/>
        </w:rPr>
      </w:pPr>
      <w:r w:rsidRPr="002D7FA8">
        <w:rPr>
          <w:rFonts w:ascii="Noto Sans Adlam" w:hAnsi="Noto Sans Adlam" w:cs="Noto Sans Adlam"/>
          <w:color w:val="002060"/>
          <w:sz w:val="28"/>
          <w:szCs w:val="28"/>
        </w:rPr>
        <w:t>SECRÉTARIAT DE DIRECTION MÉDICALE</w:t>
      </w:r>
    </w:p>
    <w:p w14:paraId="12B54795" w14:textId="67D5D4C0" w:rsidR="009E31F8" w:rsidRDefault="00C75B28" w:rsidP="001130DA">
      <w:pPr>
        <w:pStyle w:val="Titre2"/>
        <w:rPr>
          <w:rFonts w:ascii="Noto Sans Adlam" w:cs="Noto Sans Adlam"/>
          <w:color w:val="002060"/>
        </w:rPr>
      </w:pPr>
      <w:r>
        <w:rPr>
          <w:rFonts w:ascii="Noto Sans Adlam" w:cs="Noto Sans Adlam"/>
          <w:color w:val="002060"/>
        </w:rPr>
        <w:t>DESCRIPTION</w:t>
      </w:r>
    </w:p>
    <w:p w14:paraId="40765CBB" w14:textId="77777777" w:rsidR="00195BDE" w:rsidRPr="00195BDE" w:rsidRDefault="00195BDE" w:rsidP="00195BDE">
      <w:pPr>
        <w:pStyle w:val="Titre3"/>
        <w:rPr>
          <w:rFonts w:ascii="Noto Sans Adlam" w:eastAsia="MS Mincho" w:hAnsi="Cambria" w:cs="Noto Sans Adlam"/>
          <w:b w:val="0"/>
          <w:bCs w:val="0"/>
          <w:color w:val="auto"/>
        </w:rPr>
      </w:pPr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La formation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professionnelle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en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Secr</w:t>
      </w:r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é</w:t>
      </w:r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tariat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 de Direction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M</w:t>
      </w:r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é</w:t>
      </w:r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dicale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 vise </w:t>
      </w:r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à</w:t>
      </w:r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 fo</w:t>
      </w:r>
      <w:bookmarkStart w:id="0" w:name="_GoBack"/>
      <w:bookmarkEnd w:id="0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rmer des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professionnels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capables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d'assurer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 la gestion administrative,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organisationnelle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 et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communicationnelle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 des structures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sanitaires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. Le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secr</w:t>
      </w:r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é</w:t>
      </w:r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taire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 de direction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m</w:t>
      </w:r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é</w:t>
      </w:r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dicale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assiste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 les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responsables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d'</w:t>
      </w:r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é</w:t>
      </w:r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tablissements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 de sant</w:t>
      </w:r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é</w:t>
      </w:r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 dans la coordination des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activit</w:t>
      </w:r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é</w:t>
      </w:r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s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administratives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, la gestion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documentaire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,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l'organisation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 des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r</w:t>
      </w:r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é</w:t>
      </w:r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unions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 et le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suivi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 des dossiers tout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en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respectant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 la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confidentialit</w:t>
      </w:r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é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 des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informations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m</w:t>
      </w:r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é</w:t>
      </w:r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dicales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 et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administratives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.</w:t>
      </w:r>
    </w:p>
    <w:p w14:paraId="040395AB" w14:textId="2CF7BC9A" w:rsidR="006C0CC2" w:rsidRDefault="00195BDE" w:rsidP="00195BDE">
      <w:pPr>
        <w:pStyle w:val="Titre3"/>
        <w:rPr>
          <w:rFonts w:ascii="Noto Sans Adlam" w:cs="Noto Sans Adlam"/>
        </w:rPr>
      </w:pP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Cette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 formation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permet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d'acqu</w:t>
      </w:r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é</w:t>
      </w:r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rir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 les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comp</w:t>
      </w:r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é</w:t>
      </w:r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tences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n</w:t>
      </w:r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é</w:t>
      </w:r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cessaires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 pour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travailler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efficacement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 dans les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h</w:t>
      </w:r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ô</w:t>
      </w:r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pitaux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,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cliniques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,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centres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 de sant</w:t>
      </w:r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é</w:t>
      </w:r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, ONG et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autres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 structures du </w:t>
      </w:r>
      <w:proofErr w:type="spellStart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>secteur</w:t>
      </w:r>
      <w:proofErr w:type="spellEnd"/>
      <w:r w:rsidRPr="00195BDE">
        <w:rPr>
          <w:rFonts w:ascii="Noto Sans Adlam" w:eastAsia="MS Mincho" w:hAnsi="Cambria" w:cs="Noto Sans Adlam"/>
          <w:b w:val="0"/>
          <w:bCs w:val="0"/>
          <w:color w:val="auto"/>
        </w:rPr>
        <w:t xml:space="preserve"> sanitaire.</w:t>
      </w:r>
    </w:p>
    <w:p w14:paraId="15BC0059" w14:textId="15D7DF58" w:rsidR="001130DA" w:rsidRPr="004B255D" w:rsidRDefault="00C75B28" w:rsidP="004B255D">
      <w:pPr>
        <w:pStyle w:val="Titre3"/>
        <w:rPr>
          <w:rFonts w:ascii="Noto Sans Adlam" w:cs="Noto Sans Adlam"/>
          <w:color w:val="002060"/>
        </w:rPr>
      </w:pPr>
      <w:r>
        <w:rPr>
          <w:rFonts w:ascii="Noto Sans Adlam" w:cs="Noto Sans Adlam"/>
          <w:color w:val="002060"/>
        </w:rPr>
        <w:t>PROGRAMME DE LA FORMATION</w:t>
      </w:r>
    </w:p>
    <w:tbl>
      <w:tblPr>
        <w:tblStyle w:val="Grilledutableau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167"/>
        <w:gridCol w:w="5151"/>
      </w:tblGrid>
      <w:tr w:rsidR="009E31F8" w14:paraId="3EA10230" w14:textId="77777777"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80"/>
          </w:tcPr>
          <w:p w14:paraId="57E86583" w14:textId="77777777" w:rsidR="009E31F8" w:rsidRDefault="00C75B28">
            <w:pPr>
              <w:pStyle w:val="Listepuces2"/>
              <w:numPr>
                <w:ilvl w:val="0"/>
                <w:numId w:val="0"/>
              </w:numPr>
              <w:rPr>
                <w:rFonts w:ascii="Noto Sans Adlam" w:cs="Noto Sans Adlam"/>
                <w:b/>
                <w:bCs/>
                <w:sz w:val="24"/>
                <w:szCs w:val="24"/>
              </w:rPr>
            </w:pPr>
            <w:r>
              <w:rPr>
                <w:rFonts w:ascii="Noto Sans Adlam" w:cs="Noto Sans Adlam"/>
                <w:b/>
                <w:bCs/>
                <w:sz w:val="24"/>
                <w:szCs w:val="24"/>
              </w:rPr>
              <w:t>SESSION 1</w:t>
            </w:r>
          </w:p>
        </w:tc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80"/>
          </w:tcPr>
          <w:p w14:paraId="098B4349" w14:textId="77777777" w:rsidR="009E31F8" w:rsidRDefault="00C75B28">
            <w:pPr>
              <w:pStyle w:val="Listepuces2"/>
              <w:numPr>
                <w:ilvl w:val="0"/>
                <w:numId w:val="0"/>
              </w:numPr>
              <w:rPr>
                <w:rFonts w:ascii="Noto Sans Adlam" w:cs="Noto Sans Adlam"/>
                <w:b/>
                <w:bCs/>
                <w:sz w:val="24"/>
                <w:szCs w:val="24"/>
              </w:rPr>
            </w:pPr>
            <w:r>
              <w:rPr>
                <w:rFonts w:ascii="Noto Sans Adlam" w:cs="Noto Sans Adlam"/>
                <w:b/>
                <w:bCs/>
                <w:sz w:val="24"/>
                <w:szCs w:val="24"/>
              </w:rPr>
              <w:t>SESSION 2</w:t>
            </w:r>
          </w:p>
        </w:tc>
      </w:tr>
      <w:tr w:rsidR="009E31F8" w14:paraId="64346E0B" w14:textId="77777777"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DCDE5" w14:textId="77777777" w:rsidR="009E31F8" w:rsidRDefault="00C75B28">
            <w:pPr>
              <w:pStyle w:val="Listepuces2"/>
              <w:numPr>
                <w:ilvl w:val="0"/>
                <w:numId w:val="0"/>
              </w:numPr>
              <w:rPr>
                <w:rFonts w:ascii="Noto Sans Adlam" w:cs="Noto Sans Adlam"/>
              </w:rPr>
            </w:pPr>
            <w:r>
              <w:rPr>
                <w:rFonts w:ascii="Noto Sans Adlam" w:cs="Noto Sans Adlam"/>
              </w:rPr>
              <w:t xml:space="preserve">Terminologie </w:t>
            </w:r>
            <w:r>
              <w:rPr>
                <w:noProof/>
              </w:rPr>
              <w:drawing>
                <wp:anchor distT="0" distB="0" distL="0" distR="0" simplePos="0" relativeHeight="3" behindDoc="1" locked="0" layoutInCell="1" allowOverlap="1" wp14:anchorId="609668C0" wp14:editId="053D81F8">
                  <wp:simplePos x="0" y="0"/>
                  <wp:positionH relativeFrom="page">
                    <wp:posOffset>1034205</wp:posOffset>
                  </wp:positionH>
                  <wp:positionV relativeFrom="page">
                    <wp:posOffset>1027344</wp:posOffset>
                  </wp:positionV>
                  <wp:extent cx="4529058" cy="1579612"/>
                  <wp:effectExtent l="0" t="0" r="0" b="0"/>
                  <wp:wrapNone/>
                  <wp:docPr id="1027" name="Image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/>
                        </pic:nvPicPr>
                        <pic:blipFill>
                          <a:blip r:embed="rId9" cstate="print"/>
                          <a:srcRect t="30640" b="34484"/>
                          <a:stretch/>
                        </pic:blipFill>
                        <pic:spPr>
                          <a:xfrm rot="18360000">
                            <a:off x="0" y="0"/>
                            <a:ext cx="4529058" cy="1579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Noto Sans Adlam" w:cs="Noto Sans Adlam"/>
              </w:rPr>
              <w:t>M</w:t>
            </w:r>
            <w:r>
              <w:rPr>
                <w:rFonts w:ascii="Noto Sans Adlam" w:cs="Noto Sans Adlam"/>
              </w:rPr>
              <w:t>é</w:t>
            </w:r>
            <w:r>
              <w:rPr>
                <w:rFonts w:ascii="Noto Sans Adlam" w:cs="Noto Sans Adlam"/>
              </w:rPr>
              <w:t xml:space="preserve">dicale </w:t>
            </w:r>
          </w:p>
        </w:tc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09797" w14:textId="4A5FF81C" w:rsidR="009E31F8" w:rsidRDefault="001130DA">
            <w:pPr>
              <w:pStyle w:val="Listepuces2"/>
              <w:numPr>
                <w:ilvl w:val="0"/>
                <w:numId w:val="0"/>
              </w:numPr>
              <w:rPr>
                <w:rFonts w:ascii="Noto Sans Adlam" w:cs="Noto Sans Adlam"/>
              </w:rPr>
            </w:pPr>
            <w:proofErr w:type="spellStart"/>
            <w:r>
              <w:t>Hématologie</w:t>
            </w:r>
            <w:proofErr w:type="spellEnd"/>
          </w:p>
        </w:tc>
      </w:tr>
      <w:tr w:rsidR="004B255D" w14:paraId="621A5567" w14:textId="77777777" w:rsidTr="00080F17">
        <w:tc>
          <w:tcPr>
            <w:tcW w:w="52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D1FA0D" w14:textId="77777777" w:rsidR="004B255D" w:rsidRDefault="004B255D" w:rsidP="001130DA">
            <w:pPr>
              <w:pStyle w:val="Listepuces2"/>
              <w:numPr>
                <w:ilvl w:val="0"/>
                <w:numId w:val="0"/>
              </w:numPr>
              <w:rPr>
                <w:rFonts w:ascii="Noto Sans Adlam" w:cs="Noto Sans Adlam"/>
              </w:rPr>
            </w:pPr>
            <w:r>
              <w:rPr>
                <w:rFonts w:ascii="Noto Sans Adlam" w:cs="Noto Sans Adlam"/>
              </w:rPr>
              <w:t xml:space="preserve">Sciences </w:t>
            </w:r>
            <w:proofErr w:type="spellStart"/>
            <w:r>
              <w:rPr>
                <w:rFonts w:ascii="Noto Sans Adlam" w:cs="Noto Sans Adlam"/>
              </w:rPr>
              <w:t>Biologiques</w:t>
            </w:r>
            <w:proofErr w:type="spellEnd"/>
            <w:r>
              <w:rPr>
                <w:rFonts w:ascii="Noto Sans Adlam" w:cs="Noto Sans Adlam"/>
              </w:rPr>
              <w:t xml:space="preserve"> </w:t>
            </w:r>
          </w:p>
          <w:p w14:paraId="3A729A84" w14:textId="77777777" w:rsidR="004B255D" w:rsidRDefault="004B255D" w:rsidP="004B255D">
            <w:pPr>
              <w:pStyle w:val="Listepuces2"/>
              <w:numPr>
                <w:ilvl w:val="0"/>
                <w:numId w:val="20"/>
              </w:numPr>
              <w:rPr>
                <w:rFonts w:ascii="Noto Sans Adlam" w:cs="Noto Sans Adlam"/>
              </w:rPr>
            </w:pPr>
            <w:proofErr w:type="spellStart"/>
            <w:r w:rsidRPr="00A5644F">
              <w:rPr>
                <w:rFonts w:ascii="Noto Sans Adlam" w:cs="Noto Sans Adlam"/>
              </w:rPr>
              <w:t>Anatomie</w:t>
            </w:r>
            <w:proofErr w:type="spellEnd"/>
            <w:r w:rsidRPr="00A5644F">
              <w:rPr>
                <w:rFonts w:ascii="Noto Sans Adlam" w:cs="Noto Sans Adlam"/>
              </w:rPr>
              <w:t xml:space="preserve"> </w:t>
            </w:r>
          </w:p>
          <w:p w14:paraId="599E92F7" w14:textId="77777777" w:rsidR="004B255D" w:rsidRDefault="004B255D" w:rsidP="004B255D">
            <w:pPr>
              <w:pStyle w:val="Listepuces2"/>
              <w:numPr>
                <w:ilvl w:val="0"/>
                <w:numId w:val="20"/>
              </w:numPr>
              <w:rPr>
                <w:rFonts w:ascii="Noto Sans Adlam" w:cs="Noto Sans Adlam"/>
              </w:rPr>
            </w:pPr>
            <w:proofErr w:type="spellStart"/>
            <w:r w:rsidRPr="00A5644F">
              <w:rPr>
                <w:rFonts w:ascii="Noto Sans Adlam" w:cs="Noto Sans Adlam"/>
              </w:rPr>
              <w:t>Physiologie</w:t>
            </w:r>
            <w:proofErr w:type="spellEnd"/>
            <w:r w:rsidRPr="00A5644F">
              <w:rPr>
                <w:rFonts w:ascii="Noto Sans Adlam" w:cs="Noto Sans Adlam"/>
              </w:rPr>
              <w:t xml:space="preserve"> </w:t>
            </w:r>
            <w:proofErr w:type="spellStart"/>
            <w:r w:rsidRPr="00A5644F">
              <w:rPr>
                <w:rFonts w:ascii="Noto Sans Adlam" w:cs="Noto Sans Adlam"/>
              </w:rPr>
              <w:t>humaine</w:t>
            </w:r>
            <w:proofErr w:type="spellEnd"/>
            <w:r w:rsidRPr="00A5644F">
              <w:rPr>
                <w:rFonts w:ascii="Noto Sans Adlam" w:cs="Noto Sans Adlam"/>
              </w:rPr>
              <w:t xml:space="preserve"> </w:t>
            </w:r>
          </w:p>
          <w:p w14:paraId="337905D7" w14:textId="77777777" w:rsidR="004B255D" w:rsidRDefault="004B255D" w:rsidP="004B255D">
            <w:pPr>
              <w:pStyle w:val="Listepuces2"/>
              <w:numPr>
                <w:ilvl w:val="0"/>
                <w:numId w:val="20"/>
              </w:numPr>
              <w:rPr>
                <w:rFonts w:ascii="Noto Sans Adlam" w:cs="Noto Sans Adlam"/>
              </w:rPr>
            </w:pPr>
            <w:r w:rsidRPr="00A5644F">
              <w:rPr>
                <w:rFonts w:ascii="Noto Sans Adlam" w:cs="Noto Sans Adlam"/>
              </w:rPr>
              <w:t xml:space="preserve">Notion de </w:t>
            </w:r>
            <w:proofErr w:type="spellStart"/>
            <w:r w:rsidRPr="00A5644F">
              <w:rPr>
                <w:rFonts w:ascii="Noto Sans Adlam" w:cs="Noto Sans Adlam"/>
              </w:rPr>
              <w:t>microbiologie</w:t>
            </w:r>
            <w:proofErr w:type="spellEnd"/>
            <w:r w:rsidRPr="00A5644F">
              <w:rPr>
                <w:rFonts w:ascii="Noto Sans Adlam" w:cs="Noto Sans Adlam"/>
              </w:rPr>
              <w:t xml:space="preserve"> </w:t>
            </w:r>
          </w:p>
          <w:p w14:paraId="44E1E977" w14:textId="77777777" w:rsidR="004B255D" w:rsidRDefault="004B255D" w:rsidP="004B255D">
            <w:pPr>
              <w:pStyle w:val="Listepuces2"/>
              <w:numPr>
                <w:ilvl w:val="0"/>
                <w:numId w:val="20"/>
              </w:numPr>
              <w:rPr>
                <w:rFonts w:ascii="Noto Sans Adlam" w:cs="Noto Sans Adlam"/>
              </w:rPr>
            </w:pPr>
            <w:r w:rsidRPr="00A5644F">
              <w:rPr>
                <w:rFonts w:ascii="Noto Sans Adlam" w:cs="Noto Sans Adlam"/>
              </w:rPr>
              <w:t xml:space="preserve">Notion de </w:t>
            </w:r>
            <w:proofErr w:type="spellStart"/>
            <w:r w:rsidRPr="00A5644F">
              <w:rPr>
                <w:rFonts w:ascii="Noto Sans Adlam" w:cs="Noto Sans Adlam"/>
              </w:rPr>
              <w:t>biochimie</w:t>
            </w:r>
            <w:proofErr w:type="spellEnd"/>
            <w:r w:rsidRPr="00A5644F">
              <w:rPr>
                <w:rFonts w:ascii="Noto Sans Adlam" w:cs="Noto Sans Adlam"/>
              </w:rPr>
              <w:t xml:space="preserve"> </w:t>
            </w:r>
          </w:p>
          <w:p w14:paraId="1961F8D4" w14:textId="29C64456" w:rsidR="004B255D" w:rsidRDefault="004B255D" w:rsidP="004B255D">
            <w:pPr>
              <w:pStyle w:val="Listepuces2"/>
              <w:numPr>
                <w:ilvl w:val="0"/>
                <w:numId w:val="20"/>
              </w:numPr>
              <w:rPr>
                <w:rFonts w:ascii="Noto Sans Adlam" w:cs="Noto Sans Adlam"/>
              </w:rPr>
            </w:pPr>
            <w:r w:rsidRPr="00A5644F">
              <w:rPr>
                <w:rFonts w:ascii="Noto Sans Adlam" w:cs="Noto Sans Adlam"/>
              </w:rPr>
              <w:t xml:space="preserve">Notion de </w:t>
            </w:r>
            <w:proofErr w:type="spellStart"/>
            <w:r w:rsidRPr="00A5644F">
              <w:rPr>
                <w:rFonts w:ascii="Noto Sans Adlam" w:cs="Noto Sans Adlam"/>
              </w:rPr>
              <w:t>di</w:t>
            </w:r>
            <w:r w:rsidRPr="00A5644F">
              <w:rPr>
                <w:rFonts w:ascii="Noto Sans Adlam" w:cs="Noto Sans Adlam"/>
              </w:rPr>
              <w:t>é</w:t>
            </w:r>
            <w:r w:rsidRPr="00A5644F">
              <w:rPr>
                <w:rFonts w:ascii="Noto Sans Adlam" w:cs="Noto Sans Adlam"/>
              </w:rPr>
              <w:t>t</w:t>
            </w:r>
            <w:r w:rsidRPr="00A5644F">
              <w:rPr>
                <w:rFonts w:ascii="Noto Sans Adlam" w:cs="Noto Sans Adlam"/>
              </w:rPr>
              <w:t>é</w:t>
            </w:r>
            <w:r w:rsidRPr="00A5644F">
              <w:rPr>
                <w:rFonts w:ascii="Noto Sans Adlam" w:cs="Noto Sans Adlam"/>
              </w:rPr>
              <w:t>tique</w:t>
            </w:r>
            <w:proofErr w:type="spellEnd"/>
            <w:r w:rsidRPr="00A5644F">
              <w:rPr>
                <w:rFonts w:ascii="Noto Sans Adlam" w:cs="Noto Sans Adlam"/>
              </w:rPr>
              <w:t xml:space="preserve"> et nutrition </w:t>
            </w:r>
          </w:p>
        </w:tc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3AB2A" w14:textId="77777777" w:rsidR="004B255D" w:rsidRDefault="004B255D">
            <w:pPr>
              <w:pStyle w:val="Listepuces2"/>
              <w:numPr>
                <w:ilvl w:val="0"/>
                <w:numId w:val="0"/>
              </w:numPr>
              <w:rPr>
                <w:rFonts w:ascii="Noto Sans Adlam" w:cs="Noto Sans Adlam"/>
              </w:rPr>
            </w:pPr>
            <w:r>
              <w:rPr>
                <w:rFonts w:ascii="Noto Sans Adlam" w:cs="Noto Sans Adlam"/>
              </w:rPr>
              <w:t>É</w:t>
            </w:r>
            <w:r>
              <w:rPr>
                <w:rFonts w:ascii="Noto Sans Adlam" w:cs="Noto Sans Adlam"/>
              </w:rPr>
              <w:t>thique et l</w:t>
            </w:r>
            <w:r>
              <w:rPr>
                <w:rFonts w:ascii="Noto Sans Adlam" w:cs="Noto Sans Adlam"/>
              </w:rPr>
              <w:t>é</w:t>
            </w:r>
            <w:r>
              <w:rPr>
                <w:rFonts w:ascii="Noto Sans Adlam" w:cs="Noto Sans Adlam"/>
              </w:rPr>
              <w:t xml:space="preserve">gislation pharmaceutique </w:t>
            </w:r>
          </w:p>
        </w:tc>
      </w:tr>
      <w:tr w:rsidR="004B255D" w14:paraId="0068BE4F" w14:textId="77777777" w:rsidTr="00080F17">
        <w:tc>
          <w:tcPr>
            <w:tcW w:w="527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2BD746" w14:textId="59EF3505" w:rsidR="004B255D" w:rsidRDefault="004B255D" w:rsidP="001130DA">
            <w:pPr>
              <w:pStyle w:val="Listepuces2"/>
              <w:ind w:left="0"/>
              <w:rPr>
                <w:rFonts w:ascii="Noto Sans Adlam" w:cs="Noto Sans Adlam"/>
              </w:rPr>
            </w:pPr>
          </w:p>
        </w:tc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E7E1B" w14:textId="475C01C5" w:rsidR="004B255D" w:rsidRDefault="004B255D" w:rsidP="001130DA">
            <w:pPr>
              <w:pStyle w:val="Listepuces2"/>
              <w:numPr>
                <w:ilvl w:val="0"/>
                <w:numId w:val="0"/>
              </w:numPr>
              <w:rPr>
                <w:rFonts w:ascii="Noto Sans Adlam" w:cs="Noto Sans Adlam"/>
              </w:rPr>
            </w:pPr>
            <w:proofErr w:type="spellStart"/>
            <w:r>
              <w:t>Biochimie</w:t>
            </w:r>
            <w:proofErr w:type="spellEnd"/>
            <w:r>
              <w:t xml:space="preserve"> </w:t>
            </w:r>
            <w:proofErr w:type="spellStart"/>
            <w:r>
              <w:t>médicale</w:t>
            </w:r>
            <w:proofErr w:type="spellEnd"/>
          </w:p>
        </w:tc>
      </w:tr>
      <w:tr w:rsidR="004B255D" w14:paraId="7696CABA" w14:textId="77777777" w:rsidTr="00080F17">
        <w:tc>
          <w:tcPr>
            <w:tcW w:w="527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6907D5" w14:textId="5C969B64" w:rsidR="004B255D" w:rsidRDefault="004B255D" w:rsidP="001130DA">
            <w:pPr>
              <w:pStyle w:val="Listepuces2"/>
              <w:ind w:left="0"/>
              <w:rPr>
                <w:rFonts w:ascii="Noto Sans Adlam" w:cs="Noto Sans Adlam"/>
              </w:rPr>
            </w:pPr>
          </w:p>
        </w:tc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E6008" w14:textId="3D8A2315" w:rsidR="004B255D" w:rsidRDefault="004B255D" w:rsidP="001130DA">
            <w:pPr>
              <w:pStyle w:val="Listepuces2"/>
              <w:numPr>
                <w:ilvl w:val="0"/>
                <w:numId w:val="0"/>
              </w:numPr>
              <w:rPr>
                <w:rFonts w:ascii="Noto Sans Adlam" w:cs="Noto Sans Adlam"/>
              </w:rPr>
            </w:pPr>
            <w:proofErr w:type="spellStart"/>
            <w:r>
              <w:t>Immunologie</w:t>
            </w:r>
            <w:proofErr w:type="spellEnd"/>
            <w:r>
              <w:t xml:space="preserve"> et </w:t>
            </w:r>
            <w:proofErr w:type="spellStart"/>
            <w:r>
              <w:t>sérologie</w:t>
            </w:r>
            <w:proofErr w:type="spellEnd"/>
          </w:p>
        </w:tc>
      </w:tr>
      <w:tr w:rsidR="004B255D" w14:paraId="7C823E41" w14:textId="77777777" w:rsidTr="00080F17">
        <w:tc>
          <w:tcPr>
            <w:tcW w:w="527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20E9FC" w14:textId="30AF945B" w:rsidR="004B255D" w:rsidRDefault="004B255D" w:rsidP="001130DA">
            <w:pPr>
              <w:pStyle w:val="Listepuces2"/>
              <w:ind w:left="0"/>
              <w:rPr>
                <w:rFonts w:ascii="Noto Sans Adlam" w:cs="Noto Sans Adlam"/>
              </w:rPr>
            </w:pPr>
          </w:p>
        </w:tc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D696D" w14:textId="6944E6ED" w:rsidR="004B255D" w:rsidRDefault="004B255D" w:rsidP="001130DA">
            <w:pPr>
              <w:pStyle w:val="Listepuces2"/>
              <w:numPr>
                <w:ilvl w:val="0"/>
                <w:numId w:val="0"/>
              </w:numPr>
              <w:rPr>
                <w:rFonts w:ascii="Noto Sans Adlam" w:cs="Noto Sans Adlam"/>
              </w:rPr>
            </w:pPr>
            <w:proofErr w:type="spellStart"/>
            <w:r>
              <w:t>Parasitologie</w:t>
            </w:r>
            <w:proofErr w:type="spellEnd"/>
            <w:r>
              <w:t xml:space="preserve"> </w:t>
            </w:r>
            <w:proofErr w:type="spellStart"/>
            <w:r>
              <w:t>médicale</w:t>
            </w:r>
            <w:proofErr w:type="spellEnd"/>
          </w:p>
        </w:tc>
      </w:tr>
      <w:tr w:rsidR="004B255D" w14:paraId="36A5320A" w14:textId="77777777" w:rsidTr="00080F17">
        <w:tc>
          <w:tcPr>
            <w:tcW w:w="527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7A871D" w14:textId="7D64E805" w:rsidR="004B255D" w:rsidRDefault="004B255D" w:rsidP="001130DA">
            <w:pPr>
              <w:pStyle w:val="Listepuces2"/>
              <w:ind w:left="0"/>
              <w:rPr>
                <w:rFonts w:ascii="Noto Sans Adlam" w:cs="Noto Sans Adlam"/>
              </w:rPr>
            </w:pPr>
          </w:p>
        </w:tc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E440B" w14:textId="637900AB" w:rsidR="004B255D" w:rsidRPr="001130DA" w:rsidRDefault="004B255D" w:rsidP="001130DA">
            <w:proofErr w:type="spellStart"/>
            <w:r>
              <w:t>Bactériologie</w:t>
            </w:r>
            <w:proofErr w:type="spellEnd"/>
            <w:r>
              <w:t xml:space="preserve"> et </w:t>
            </w:r>
            <w:proofErr w:type="spellStart"/>
            <w:r>
              <w:t>virologie</w:t>
            </w:r>
            <w:proofErr w:type="spellEnd"/>
          </w:p>
        </w:tc>
      </w:tr>
      <w:tr w:rsidR="004B255D" w14:paraId="3DA258E0" w14:textId="77777777" w:rsidTr="00080F17">
        <w:tc>
          <w:tcPr>
            <w:tcW w:w="52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1DE89" w14:textId="6F150CBC" w:rsidR="004B255D" w:rsidRDefault="004B255D" w:rsidP="001130DA">
            <w:pPr>
              <w:pStyle w:val="Listepuces2"/>
              <w:numPr>
                <w:ilvl w:val="0"/>
                <w:numId w:val="0"/>
              </w:numPr>
              <w:rPr>
                <w:rFonts w:ascii="Noto Sans Adlam" w:cs="Noto Sans Adlam"/>
              </w:rPr>
            </w:pPr>
          </w:p>
        </w:tc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31CBD" w14:textId="20E598B8" w:rsidR="004B255D" w:rsidRDefault="004B255D" w:rsidP="001130DA">
            <w:pPr>
              <w:pStyle w:val="Listepuces2"/>
              <w:numPr>
                <w:ilvl w:val="0"/>
                <w:numId w:val="0"/>
              </w:numPr>
              <w:rPr>
                <w:rFonts w:ascii="Noto Sans Adlam" w:cs="Noto Sans Adlam"/>
              </w:rPr>
            </w:pPr>
            <w:r>
              <w:t xml:space="preserve">Techniques de </w:t>
            </w:r>
            <w:proofErr w:type="spellStart"/>
            <w:r>
              <w:t>prélèvement</w:t>
            </w:r>
            <w:proofErr w:type="spellEnd"/>
            <w:r>
              <w:t xml:space="preserve"> et </w:t>
            </w:r>
            <w:proofErr w:type="spellStart"/>
            <w:r>
              <w:t>traitement</w:t>
            </w:r>
            <w:proofErr w:type="spellEnd"/>
            <w:r>
              <w:t xml:space="preserve"> des </w:t>
            </w:r>
            <w:proofErr w:type="spellStart"/>
            <w:r>
              <w:t>échantillons</w:t>
            </w:r>
            <w:proofErr w:type="spellEnd"/>
          </w:p>
        </w:tc>
      </w:tr>
      <w:tr w:rsidR="004B255D" w14:paraId="3287373D" w14:textId="77777777" w:rsidTr="004F1A71">
        <w:tc>
          <w:tcPr>
            <w:tcW w:w="52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4B46E2" w14:textId="77777777" w:rsidR="004B255D" w:rsidRDefault="004B255D">
            <w:pPr>
              <w:pStyle w:val="Listepuces2"/>
              <w:numPr>
                <w:ilvl w:val="0"/>
                <w:numId w:val="0"/>
              </w:numPr>
              <w:rPr>
                <w:rFonts w:ascii="Noto Sans Adlam" w:cs="Noto Sans Adlam"/>
              </w:rPr>
            </w:pPr>
            <w:r>
              <w:rPr>
                <w:rFonts w:ascii="Noto Sans Adlam" w:cs="Noto Sans Adlam"/>
              </w:rPr>
              <w:t xml:space="preserve">Initiation </w:t>
            </w:r>
            <w:r>
              <w:rPr>
                <w:rFonts w:ascii="Noto Sans Adlam" w:cs="Noto Sans Adlam"/>
              </w:rPr>
              <w:t>à</w:t>
            </w:r>
            <w:r>
              <w:rPr>
                <w:rFonts w:ascii="Noto Sans Adlam" w:cs="Noto Sans Adlam"/>
              </w:rPr>
              <w:t xml:space="preserve"> la </w:t>
            </w:r>
            <w:proofErr w:type="spellStart"/>
            <w:r>
              <w:rPr>
                <w:rFonts w:ascii="Noto Sans Adlam" w:cs="Noto Sans Adlam"/>
              </w:rPr>
              <w:t>Pathologie</w:t>
            </w:r>
            <w:proofErr w:type="spellEnd"/>
            <w:r>
              <w:rPr>
                <w:rFonts w:ascii="Noto Sans Adlam" w:cs="Noto Sans Adlam"/>
              </w:rPr>
              <w:t xml:space="preserve"> </w:t>
            </w:r>
          </w:p>
          <w:p w14:paraId="0DEB0640" w14:textId="77777777" w:rsidR="004B255D" w:rsidRDefault="004B255D" w:rsidP="004B255D">
            <w:pPr>
              <w:pStyle w:val="Listepuces2"/>
              <w:numPr>
                <w:ilvl w:val="0"/>
                <w:numId w:val="23"/>
              </w:numPr>
              <w:rPr>
                <w:rFonts w:ascii="Noto Sans Adlam" w:cs="Noto Sans Adlam"/>
              </w:rPr>
            </w:pPr>
            <w:r>
              <w:rPr>
                <w:rFonts w:ascii="Noto Sans Adlam" w:cs="Noto Sans Adlam"/>
              </w:rPr>
              <w:t>S</w:t>
            </w:r>
            <w:r>
              <w:rPr>
                <w:rFonts w:ascii="Noto Sans Adlam" w:cs="Noto Sans Adlam"/>
              </w:rPr>
              <w:t>é</w:t>
            </w:r>
            <w:r>
              <w:rPr>
                <w:rFonts w:ascii="Noto Sans Adlam" w:cs="Noto Sans Adlam"/>
              </w:rPr>
              <w:t xml:space="preserve">miologie </w:t>
            </w:r>
          </w:p>
          <w:p w14:paraId="0C5B76EE" w14:textId="77777777" w:rsidR="004B255D" w:rsidRDefault="004B255D" w:rsidP="004B255D">
            <w:pPr>
              <w:pStyle w:val="Listepuces2"/>
              <w:numPr>
                <w:ilvl w:val="0"/>
                <w:numId w:val="23"/>
              </w:numPr>
              <w:rPr>
                <w:rFonts w:ascii="Noto Sans Adlam" w:cs="Noto Sans Adlam"/>
              </w:rPr>
            </w:pPr>
            <w:r>
              <w:rPr>
                <w:rFonts w:ascii="Noto Sans Adlam" w:cs="Noto Sans Adlam"/>
              </w:rPr>
              <w:t xml:space="preserve">Maladie parasitaire </w:t>
            </w:r>
          </w:p>
          <w:p w14:paraId="2BEE4C59" w14:textId="77777777" w:rsidR="004B255D" w:rsidRDefault="004B255D" w:rsidP="004B255D">
            <w:pPr>
              <w:pStyle w:val="Listepuces2"/>
              <w:numPr>
                <w:ilvl w:val="0"/>
                <w:numId w:val="23"/>
              </w:numPr>
              <w:rPr>
                <w:rFonts w:ascii="Noto Sans Adlam" w:cs="Noto Sans Adlam"/>
              </w:rPr>
            </w:pPr>
            <w:r>
              <w:rPr>
                <w:rFonts w:ascii="Noto Sans Adlam" w:cs="Noto Sans Adlam"/>
              </w:rPr>
              <w:t>Maladie bact</w:t>
            </w:r>
            <w:r>
              <w:rPr>
                <w:rFonts w:ascii="Noto Sans Adlam" w:cs="Noto Sans Adlam"/>
              </w:rPr>
              <w:t>é</w:t>
            </w:r>
            <w:r>
              <w:rPr>
                <w:rFonts w:ascii="Noto Sans Adlam" w:cs="Noto Sans Adlam"/>
              </w:rPr>
              <w:t xml:space="preserve">rienne </w:t>
            </w:r>
          </w:p>
          <w:p w14:paraId="41D7DC80" w14:textId="23D532CC" w:rsidR="004B255D" w:rsidRPr="004B255D" w:rsidRDefault="004B255D" w:rsidP="004B255D">
            <w:pPr>
              <w:pStyle w:val="Listepuces2"/>
              <w:numPr>
                <w:ilvl w:val="0"/>
                <w:numId w:val="23"/>
              </w:numPr>
              <w:rPr>
                <w:rFonts w:ascii="Noto Sans Adlam" w:cs="Noto Sans Adlam"/>
              </w:rPr>
            </w:pPr>
            <w:proofErr w:type="spellStart"/>
            <w:r>
              <w:rPr>
                <w:rFonts w:ascii="Noto Sans Adlam" w:cs="Noto Sans Adlam"/>
              </w:rPr>
              <w:t>Maladie</w:t>
            </w:r>
            <w:proofErr w:type="spellEnd"/>
            <w:r>
              <w:rPr>
                <w:rFonts w:ascii="Noto Sans Adlam" w:cs="Noto Sans Adlam"/>
              </w:rPr>
              <w:t xml:space="preserve"> </w:t>
            </w:r>
            <w:proofErr w:type="spellStart"/>
            <w:r>
              <w:rPr>
                <w:rFonts w:ascii="Noto Sans Adlam" w:cs="Noto Sans Adlam"/>
              </w:rPr>
              <w:t>virale</w:t>
            </w:r>
            <w:proofErr w:type="spellEnd"/>
            <w:r w:rsidRPr="004B255D">
              <w:rPr>
                <w:rFonts w:ascii="Noto Sans Adlam" w:cs="Noto Sans Adlam"/>
              </w:rPr>
              <w:t xml:space="preserve">  </w:t>
            </w:r>
          </w:p>
          <w:p w14:paraId="1132FA1D" w14:textId="77777777" w:rsidR="004B255D" w:rsidRDefault="004B255D" w:rsidP="004B255D">
            <w:pPr>
              <w:pStyle w:val="Listepuces2"/>
              <w:numPr>
                <w:ilvl w:val="0"/>
                <w:numId w:val="23"/>
              </w:numPr>
              <w:rPr>
                <w:rFonts w:ascii="Noto Sans Adlam" w:cs="Noto Sans Adlam"/>
              </w:rPr>
            </w:pPr>
            <w:proofErr w:type="spellStart"/>
            <w:r w:rsidRPr="003F2C6F">
              <w:rPr>
                <w:rFonts w:ascii="Noto Sans Adlam" w:cs="Noto Sans Adlam"/>
              </w:rPr>
              <w:t>Maladie</w:t>
            </w:r>
            <w:proofErr w:type="spellEnd"/>
            <w:r w:rsidRPr="003F2C6F">
              <w:rPr>
                <w:rFonts w:ascii="Noto Sans Adlam" w:cs="Noto Sans Adlam"/>
              </w:rPr>
              <w:t xml:space="preserve"> </w:t>
            </w:r>
            <w:proofErr w:type="spellStart"/>
            <w:r w:rsidRPr="003F2C6F">
              <w:rPr>
                <w:rFonts w:ascii="Noto Sans Adlam" w:cs="Noto Sans Adlam"/>
              </w:rPr>
              <w:t>chronique</w:t>
            </w:r>
            <w:proofErr w:type="spellEnd"/>
            <w:r w:rsidRPr="003F2C6F">
              <w:rPr>
                <w:rFonts w:ascii="Noto Sans Adlam" w:cs="Noto Sans Adlam"/>
              </w:rPr>
              <w:t xml:space="preserve"> </w:t>
            </w:r>
          </w:p>
          <w:p w14:paraId="49C083B1" w14:textId="6BB1D551" w:rsidR="004B255D" w:rsidRPr="004B255D" w:rsidRDefault="004B255D" w:rsidP="004B255D">
            <w:pPr>
              <w:pStyle w:val="Listepuces2"/>
              <w:numPr>
                <w:ilvl w:val="0"/>
                <w:numId w:val="23"/>
              </w:numPr>
              <w:rPr>
                <w:rFonts w:ascii="Noto Sans Adlam" w:cs="Noto Sans Adlam"/>
              </w:rPr>
            </w:pPr>
            <w:proofErr w:type="spellStart"/>
            <w:r w:rsidRPr="003F2C6F">
              <w:rPr>
                <w:rFonts w:ascii="Noto Sans Adlam" w:cs="Noto Sans Adlam"/>
              </w:rPr>
              <w:t>Maladie</w:t>
            </w:r>
            <w:proofErr w:type="spellEnd"/>
            <w:r w:rsidRPr="003F2C6F">
              <w:rPr>
                <w:rFonts w:ascii="Noto Sans Adlam" w:cs="Noto Sans Adlam"/>
              </w:rPr>
              <w:t xml:space="preserve"> </w:t>
            </w:r>
            <w:proofErr w:type="spellStart"/>
            <w:r w:rsidRPr="003F2C6F">
              <w:rPr>
                <w:rFonts w:ascii="Noto Sans Adlam" w:cs="Noto Sans Adlam"/>
              </w:rPr>
              <w:t>fongique</w:t>
            </w:r>
            <w:proofErr w:type="spellEnd"/>
            <w:r w:rsidRPr="003F2C6F">
              <w:rPr>
                <w:rFonts w:ascii="Noto Sans Adlam" w:cs="Noto Sans Adlam"/>
              </w:rPr>
              <w:t xml:space="preserve"> </w:t>
            </w:r>
          </w:p>
        </w:tc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52633" w14:textId="12A01DA2" w:rsidR="004B255D" w:rsidRPr="001130DA" w:rsidRDefault="004B255D" w:rsidP="001130DA">
            <w:r>
              <w:t xml:space="preserve">Assurance </w:t>
            </w:r>
            <w:proofErr w:type="spellStart"/>
            <w:r>
              <w:t>qualité</w:t>
            </w:r>
            <w:proofErr w:type="spellEnd"/>
            <w:r>
              <w:t xml:space="preserve"> au </w:t>
            </w:r>
            <w:proofErr w:type="spellStart"/>
            <w:r>
              <w:t>laboratoire</w:t>
            </w:r>
            <w:proofErr w:type="spellEnd"/>
          </w:p>
        </w:tc>
      </w:tr>
      <w:tr w:rsidR="004B255D" w14:paraId="7A2834C3" w14:textId="77777777" w:rsidTr="004F1A71">
        <w:tc>
          <w:tcPr>
            <w:tcW w:w="527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A30F9E" w14:textId="0F977E60" w:rsidR="004B255D" w:rsidRDefault="004B255D" w:rsidP="004B255D">
            <w:pPr>
              <w:pStyle w:val="Listepuces2"/>
              <w:ind w:left="0"/>
              <w:rPr>
                <w:rFonts w:ascii="Noto Sans Adlam" w:cs="Noto Sans Adlam"/>
              </w:rPr>
            </w:pPr>
          </w:p>
        </w:tc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B0553" w14:textId="6835AE66" w:rsidR="004B255D" w:rsidRDefault="004B255D" w:rsidP="004B255D">
            <w:r>
              <w:t xml:space="preserve">Gestion des </w:t>
            </w:r>
            <w:proofErr w:type="spellStart"/>
            <w:r>
              <w:t>réactifs</w:t>
            </w:r>
            <w:proofErr w:type="spellEnd"/>
            <w:r>
              <w:t xml:space="preserve"> et des stocks</w:t>
            </w:r>
          </w:p>
        </w:tc>
      </w:tr>
      <w:tr w:rsidR="004B255D" w14:paraId="5F87C48B" w14:textId="77777777" w:rsidTr="008A4E28">
        <w:tc>
          <w:tcPr>
            <w:tcW w:w="527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9E2862" w14:textId="0CEA411D" w:rsidR="004B255D" w:rsidRDefault="004B255D" w:rsidP="004B255D">
            <w:pPr>
              <w:pStyle w:val="Listepuces2"/>
              <w:ind w:left="0"/>
              <w:rPr>
                <w:rFonts w:ascii="Noto Sans Adlam" w:cs="Noto Sans Adlam"/>
              </w:rPr>
            </w:pPr>
          </w:p>
        </w:tc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03BEC" w14:textId="6E707896" w:rsidR="004B255D" w:rsidRDefault="004B255D" w:rsidP="004B255D">
            <w:proofErr w:type="spellStart"/>
            <w:r>
              <w:t>Éthique</w:t>
            </w:r>
            <w:proofErr w:type="spellEnd"/>
            <w:r>
              <w:t xml:space="preserve"> et </w:t>
            </w:r>
            <w:proofErr w:type="spellStart"/>
            <w:r>
              <w:t>déontologie</w:t>
            </w:r>
            <w:proofErr w:type="spellEnd"/>
            <w:r>
              <w:t xml:space="preserve"> </w:t>
            </w:r>
            <w:proofErr w:type="spellStart"/>
            <w:r>
              <w:t>professionnelle</w:t>
            </w:r>
            <w:proofErr w:type="spellEnd"/>
          </w:p>
        </w:tc>
      </w:tr>
      <w:tr w:rsidR="004B255D" w14:paraId="7067C096" w14:textId="77777777" w:rsidTr="008A4E28">
        <w:tc>
          <w:tcPr>
            <w:tcW w:w="527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56C2E5" w14:textId="46987D5D" w:rsidR="004B255D" w:rsidRDefault="004B255D" w:rsidP="004B255D">
            <w:pPr>
              <w:pStyle w:val="Listepuces2"/>
              <w:ind w:left="0"/>
              <w:rPr>
                <w:rFonts w:ascii="Noto Sans Adlam" w:cs="Noto Sans Adlam"/>
              </w:rPr>
            </w:pPr>
          </w:p>
        </w:tc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F7992" w14:textId="227880EC" w:rsidR="004B255D" w:rsidRDefault="004B255D" w:rsidP="004B255D">
            <w:pPr>
              <w:rPr>
                <w:rFonts w:ascii="Noto Sans Adlam" w:cs="Noto Sans Adlam"/>
                <w:color w:val="36363D"/>
              </w:rPr>
            </w:pPr>
            <w:proofErr w:type="spellStart"/>
            <w:r>
              <w:rPr>
                <w:rFonts w:ascii="Noto Sans Adlam" w:cs="Noto Sans Adlam"/>
                <w:color w:val="36363D"/>
              </w:rPr>
              <w:t>Entreprenariat</w:t>
            </w:r>
            <w:proofErr w:type="spellEnd"/>
            <w:r>
              <w:rPr>
                <w:rFonts w:ascii="Noto Sans Adlam" w:cs="Noto Sans Adlam"/>
                <w:color w:val="36363D"/>
              </w:rPr>
              <w:t xml:space="preserve"> et </w:t>
            </w:r>
            <w:proofErr w:type="spellStart"/>
            <w:r>
              <w:rPr>
                <w:rFonts w:ascii="Noto Sans Adlam" w:cs="Noto Sans Adlam"/>
                <w:color w:val="36363D"/>
              </w:rPr>
              <w:t>cr</w:t>
            </w:r>
            <w:r>
              <w:rPr>
                <w:rFonts w:ascii="Noto Sans Adlam" w:cs="Noto Sans Adlam"/>
                <w:color w:val="36363D"/>
              </w:rPr>
              <w:t>é</w:t>
            </w:r>
            <w:r>
              <w:rPr>
                <w:rFonts w:ascii="Noto Sans Adlam" w:cs="Noto Sans Adlam"/>
                <w:color w:val="36363D"/>
              </w:rPr>
              <w:t>ation</w:t>
            </w:r>
            <w:proofErr w:type="spellEnd"/>
            <w:r>
              <w:rPr>
                <w:rFonts w:ascii="Noto Sans Adlam" w:cs="Noto Sans Adlam"/>
                <w:color w:val="36363D"/>
              </w:rPr>
              <w:t xml:space="preserve"> </w:t>
            </w:r>
            <w:proofErr w:type="spellStart"/>
            <w:r>
              <w:rPr>
                <w:rFonts w:ascii="Noto Sans Adlam" w:cs="Noto Sans Adlam"/>
                <w:color w:val="36363D"/>
              </w:rPr>
              <w:t>d'entreprise</w:t>
            </w:r>
            <w:proofErr w:type="spellEnd"/>
          </w:p>
        </w:tc>
      </w:tr>
      <w:tr w:rsidR="004B255D" w14:paraId="243F6862" w14:textId="77777777" w:rsidTr="008A4E28">
        <w:tc>
          <w:tcPr>
            <w:tcW w:w="52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055D7" w14:textId="1F3DA1D3" w:rsidR="004B255D" w:rsidRDefault="004B255D" w:rsidP="004B255D">
            <w:pPr>
              <w:pStyle w:val="Listepuces2"/>
              <w:numPr>
                <w:ilvl w:val="0"/>
                <w:numId w:val="0"/>
              </w:numPr>
              <w:rPr>
                <w:rFonts w:ascii="Noto Sans Adlam" w:cs="Noto Sans Adlam"/>
              </w:rPr>
            </w:pPr>
          </w:p>
        </w:tc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A006F" w14:textId="161F483C" w:rsidR="004B255D" w:rsidRDefault="004B255D" w:rsidP="004B255D">
            <w:pPr>
              <w:rPr>
                <w:rFonts w:ascii="Noto Sans Adlam" w:cs="Noto Sans Adlam"/>
                <w:color w:val="36363D"/>
              </w:rPr>
            </w:pPr>
            <w:proofErr w:type="spellStart"/>
            <w:r>
              <w:rPr>
                <w:rFonts w:ascii="Noto Sans Adlam" w:cs="Noto Sans Adlam"/>
              </w:rPr>
              <w:t>Anglais</w:t>
            </w:r>
            <w:proofErr w:type="spellEnd"/>
            <w:r>
              <w:rPr>
                <w:rFonts w:ascii="Noto Sans Adlam" w:cs="Noto Sans Adlam"/>
              </w:rPr>
              <w:t xml:space="preserve"> </w:t>
            </w:r>
            <w:proofErr w:type="spellStart"/>
            <w:r>
              <w:rPr>
                <w:rFonts w:ascii="Noto Sans Adlam" w:cs="Noto Sans Adlam"/>
              </w:rPr>
              <w:t>M</w:t>
            </w:r>
            <w:r>
              <w:rPr>
                <w:rFonts w:ascii="Noto Sans Adlam" w:cs="Noto Sans Adlam"/>
              </w:rPr>
              <w:t>é</w:t>
            </w:r>
            <w:r>
              <w:rPr>
                <w:rFonts w:ascii="Noto Sans Adlam" w:cs="Noto Sans Adlam"/>
              </w:rPr>
              <w:t>dical</w:t>
            </w:r>
            <w:proofErr w:type="spellEnd"/>
          </w:p>
        </w:tc>
      </w:tr>
      <w:tr w:rsidR="004B255D" w14:paraId="3DE4D042" w14:textId="77777777" w:rsidTr="00170080"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EE84B" w14:textId="77777777" w:rsidR="004B255D" w:rsidRDefault="004B255D" w:rsidP="004B255D">
            <w:pPr>
              <w:pStyle w:val="Listepuces2"/>
              <w:numPr>
                <w:ilvl w:val="0"/>
                <w:numId w:val="0"/>
              </w:numPr>
              <w:rPr>
                <w:rFonts w:ascii="Noto Sans Adlam" w:cs="Noto Sans Adlam"/>
              </w:rPr>
            </w:pPr>
            <w:proofErr w:type="spellStart"/>
            <w:r>
              <w:rPr>
                <w:rFonts w:ascii="Noto Sans Adlam" w:cs="Noto Sans Adlam"/>
              </w:rPr>
              <w:t>Hygi</w:t>
            </w:r>
            <w:r>
              <w:rPr>
                <w:rFonts w:ascii="Noto Sans Adlam" w:cs="Noto Sans Adlam"/>
              </w:rPr>
              <w:t>è</w:t>
            </w:r>
            <w:r>
              <w:rPr>
                <w:rFonts w:ascii="Noto Sans Adlam" w:cs="Noto Sans Adlam"/>
              </w:rPr>
              <w:t>ne</w:t>
            </w:r>
            <w:proofErr w:type="spellEnd"/>
            <w:r>
              <w:rPr>
                <w:rFonts w:ascii="Noto Sans Adlam" w:cs="Noto Sans Adlam"/>
              </w:rPr>
              <w:t xml:space="preserve"> et </w:t>
            </w:r>
            <w:proofErr w:type="spellStart"/>
            <w:r>
              <w:rPr>
                <w:rFonts w:ascii="Noto Sans Adlam" w:cs="Noto Sans Adlam"/>
              </w:rPr>
              <w:t>Pr</w:t>
            </w:r>
            <w:r>
              <w:rPr>
                <w:rFonts w:ascii="Noto Sans Adlam" w:cs="Noto Sans Adlam"/>
              </w:rPr>
              <w:t>é</w:t>
            </w:r>
            <w:r>
              <w:rPr>
                <w:rFonts w:ascii="Noto Sans Adlam" w:cs="Noto Sans Adlam"/>
              </w:rPr>
              <w:t>vention</w:t>
            </w:r>
            <w:proofErr w:type="spellEnd"/>
            <w:r>
              <w:rPr>
                <w:rFonts w:ascii="Noto Sans Adlam" w:cs="Noto Sans Adlam"/>
              </w:rPr>
              <w:t xml:space="preserve"> </w:t>
            </w:r>
          </w:p>
        </w:tc>
        <w:tc>
          <w:tcPr>
            <w:tcW w:w="52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2060"/>
          </w:tcPr>
          <w:p w14:paraId="3C024383" w14:textId="516F33DB" w:rsidR="004B255D" w:rsidRPr="004B255D" w:rsidRDefault="004B255D" w:rsidP="004B255D">
            <w:pPr>
              <w:rPr>
                <w:color w:val="002060"/>
                <w:highlight w:val="yellow"/>
              </w:rPr>
            </w:pPr>
          </w:p>
        </w:tc>
      </w:tr>
      <w:tr w:rsidR="004B255D" w14:paraId="091031DF" w14:textId="77777777" w:rsidTr="00170080"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63B63" w14:textId="56CD23B2" w:rsidR="004B255D" w:rsidRDefault="004B255D" w:rsidP="004B255D">
            <w:pPr>
              <w:pStyle w:val="Listepuces2"/>
              <w:numPr>
                <w:ilvl w:val="0"/>
                <w:numId w:val="0"/>
              </w:numPr>
              <w:rPr>
                <w:rFonts w:ascii="Noto Sans Adlam" w:cs="Noto Sans Adlam"/>
              </w:rPr>
            </w:pPr>
            <w:r>
              <w:rPr>
                <w:rFonts w:ascii="Noto Sans Adlam" w:cs="Noto Sans Adlam"/>
              </w:rPr>
              <w:t xml:space="preserve">Initiation </w:t>
            </w:r>
            <w:r>
              <w:rPr>
                <w:rFonts w:ascii="Noto Sans Adlam" w:cs="Noto Sans Adlam"/>
              </w:rPr>
              <w:t>à</w:t>
            </w:r>
            <w:r>
              <w:rPr>
                <w:rFonts w:ascii="Noto Sans Adlam" w:cs="Noto Sans Adlam"/>
              </w:rPr>
              <w:t xml:space="preserve"> </w:t>
            </w:r>
            <w:proofErr w:type="spellStart"/>
            <w:r>
              <w:rPr>
                <w:rFonts w:ascii="Noto Sans Adlam" w:cs="Noto Sans Adlam"/>
              </w:rPr>
              <w:t>l'informatique</w:t>
            </w:r>
            <w:proofErr w:type="spellEnd"/>
            <w:r>
              <w:rPr>
                <w:rFonts w:ascii="Noto Sans Adlam" w:cs="Noto Sans Adlam"/>
              </w:rPr>
              <w:t xml:space="preserve"> </w:t>
            </w:r>
          </w:p>
        </w:tc>
        <w:tc>
          <w:tcPr>
            <w:tcW w:w="52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</w:tcPr>
          <w:p w14:paraId="05F0FC6A" w14:textId="429586FC" w:rsidR="004B255D" w:rsidRPr="004B255D" w:rsidRDefault="004B255D" w:rsidP="004B255D">
            <w:pPr>
              <w:pStyle w:val="Listepuces2"/>
              <w:numPr>
                <w:ilvl w:val="0"/>
                <w:numId w:val="0"/>
              </w:numPr>
              <w:rPr>
                <w:rFonts w:ascii="Noto Sans Adlam" w:cs="Noto Sans Adlam"/>
                <w:color w:val="002060"/>
                <w:highlight w:val="yellow"/>
              </w:rPr>
            </w:pPr>
          </w:p>
        </w:tc>
      </w:tr>
    </w:tbl>
    <w:p w14:paraId="15BAEEC7" w14:textId="77777777" w:rsidR="009E31F8" w:rsidRDefault="00C75B28">
      <w:pPr>
        <w:pStyle w:val="Titre3"/>
        <w:rPr>
          <w:rFonts w:ascii="Noto Sans Adlam" w:cs="Noto Sans Adlam"/>
          <w:i/>
          <w:iCs/>
          <w:color w:val="BF0000"/>
        </w:rPr>
      </w:pPr>
      <w:proofErr w:type="gramStart"/>
      <w:r>
        <w:rPr>
          <w:rFonts w:ascii="Noto Sans Adlam" w:cs="Noto Sans Adlam"/>
          <w:i/>
          <w:iCs/>
          <w:color w:val="BF0000"/>
        </w:rPr>
        <w:t>NB :</w:t>
      </w:r>
      <w:proofErr w:type="gramEnd"/>
      <w:r>
        <w:rPr>
          <w:rFonts w:ascii="Noto Sans Adlam" w:cs="Noto Sans Adlam"/>
          <w:i/>
          <w:iCs/>
          <w:color w:val="BF0000"/>
        </w:rPr>
        <w:t xml:space="preserve"> la formation se d</w:t>
      </w:r>
      <w:r>
        <w:rPr>
          <w:rFonts w:ascii="Noto Sans Adlam" w:cs="Noto Sans Adlam"/>
          <w:i/>
          <w:iCs/>
          <w:color w:val="BF0000"/>
        </w:rPr>
        <w:t>é</w:t>
      </w:r>
      <w:r>
        <w:rPr>
          <w:rFonts w:ascii="Noto Sans Adlam" w:cs="Noto Sans Adlam"/>
          <w:i/>
          <w:iCs/>
          <w:color w:val="BF0000"/>
        </w:rPr>
        <w:t>roule selon le r</w:t>
      </w:r>
      <w:r>
        <w:rPr>
          <w:rFonts w:ascii="Noto Sans Adlam" w:cs="Noto Sans Adlam"/>
          <w:i/>
          <w:iCs/>
          <w:color w:val="BF0000"/>
        </w:rPr>
        <w:t>é</w:t>
      </w:r>
      <w:r>
        <w:rPr>
          <w:rFonts w:ascii="Noto Sans Adlam" w:cs="Noto Sans Adlam"/>
          <w:i/>
          <w:iCs/>
          <w:color w:val="BF0000"/>
        </w:rPr>
        <w:t>gime d'externat</w:t>
      </w:r>
    </w:p>
    <w:p w14:paraId="3F67110C" w14:textId="77777777" w:rsidR="009E31F8" w:rsidRDefault="00C75B28">
      <w:pPr>
        <w:pStyle w:val="Titre3"/>
        <w:rPr>
          <w:rFonts w:ascii="Noto Sans Adlam" w:cs="Noto Sans Adlam"/>
          <w:color w:val="002060"/>
        </w:rPr>
      </w:pPr>
      <w:r>
        <w:rPr>
          <w:rFonts w:ascii="Noto Sans Adlam" w:cs="Noto Sans Adlam"/>
          <w:color w:val="002060"/>
        </w:rPr>
        <w:t>DUR</w:t>
      </w:r>
      <w:r>
        <w:rPr>
          <w:rFonts w:ascii="Noto Sans Adlam" w:cs="Noto Sans Adlam"/>
          <w:color w:val="002060"/>
        </w:rPr>
        <w:t>É</w:t>
      </w:r>
      <w:r>
        <w:rPr>
          <w:rFonts w:ascii="Noto Sans Adlam" w:cs="Noto Sans Adlam"/>
          <w:color w:val="002060"/>
        </w:rPr>
        <w:t>E DE LA FORMATION</w:t>
      </w:r>
    </w:p>
    <w:p w14:paraId="7005E182" w14:textId="77777777" w:rsidR="009E31F8" w:rsidRDefault="00C75B28">
      <w:pPr>
        <w:pStyle w:val="Listepuces"/>
        <w:rPr>
          <w:rFonts w:ascii="Noto Sans Adlam" w:cs="Noto Sans Adlam"/>
          <w:b/>
          <w:bCs/>
        </w:rPr>
      </w:pPr>
      <w:r>
        <w:rPr>
          <w:rFonts w:ascii="Noto Sans Adlam" w:cs="Noto Sans Adlam"/>
          <w:b/>
          <w:bCs/>
        </w:rPr>
        <w:t>Dur</w:t>
      </w:r>
      <w:r>
        <w:rPr>
          <w:rFonts w:ascii="Noto Sans Adlam" w:cs="Noto Sans Adlam"/>
          <w:b/>
          <w:bCs/>
        </w:rPr>
        <w:t>é</w:t>
      </w:r>
      <w:r>
        <w:rPr>
          <w:rFonts w:ascii="Noto Sans Adlam" w:cs="Noto Sans Adlam"/>
          <w:b/>
          <w:bCs/>
        </w:rPr>
        <w:t xml:space="preserve">e totale : </w:t>
      </w:r>
      <w:r>
        <w:rPr>
          <w:rFonts w:ascii="Noto Sans Adlam" w:cs="Noto Sans Adlam"/>
          <w:b/>
          <w:bCs/>
          <w:color w:val="BF0000"/>
        </w:rPr>
        <w:t>12 mois</w:t>
      </w:r>
    </w:p>
    <w:p w14:paraId="2CA92480" w14:textId="77777777" w:rsidR="009E31F8" w:rsidRDefault="00C75B28">
      <w:pPr>
        <w:pStyle w:val="Listepuces2"/>
        <w:rPr>
          <w:rFonts w:ascii="Noto Sans Adlam" w:cs="Noto Sans Adlam"/>
          <w:b/>
          <w:bCs/>
        </w:rPr>
      </w:pPr>
      <w:r>
        <w:rPr>
          <w:rFonts w:ascii="Noto Sans Adlam" w:cs="Noto Sans Adlam"/>
          <w:b/>
          <w:bCs/>
        </w:rPr>
        <w:t>Cours th</w:t>
      </w:r>
      <w:r>
        <w:rPr>
          <w:rFonts w:ascii="Noto Sans Adlam" w:cs="Noto Sans Adlam"/>
          <w:b/>
          <w:bCs/>
        </w:rPr>
        <w:t>é</w:t>
      </w:r>
      <w:r>
        <w:rPr>
          <w:rFonts w:ascii="Noto Sans Adlam" w:cs="Noto Sans Adlam"/>
          <w:b/>
          <w:bCs/>
        </w:rPr>
        <w:t xml:space="preserve">orique : </w:t>
      </w:r>
      <w:r>
        <w:rPr>
          <w:rFonts w:ascii="Noto Sans Adlam" w:cs="Noto Sans Adlam"/>
          <w:b/>
          <w:bCs/>
          <w:color w:val="BF0000"/>
        </w:rPr>
        <w:t>09 mois</w:t>
      </w:r>
    </w:p>
    <w:p w14:paraId="6FEA081B" w14:textId="77777777" w:rsidR="009E31F8" w:rsidRDefault="00C75B28">
      <w:pPr>
        <w:pStyle w:val="Listepuces2"/>
        <w:numPr>
          <w:ilvl w:val="0"/>
          <w:numId w:val="11"/>
        </w:numPr>
        <w:rPr>
          <w:rFonts w:ascii="Noto Sans Adlam" w:cs="Noto Sans Adlam"/>
          <w:b/>
          <w:bCs/>
          <w:color w:val="BF0000"/>
        </w:rPr>
      </w:pPr>
      <w:r>
        <w:rPr>
          <w:rFonts w:ascii="Noto Sans Adlam" w:eastAsia="Noto Sans Adlam" w:hAnsi="Noto Sans Adlam" w:cs="Noto Sans Adlam"/>
          <w:b/>
          <w:bCs/>
        </w:rPr>
        <w:t>Sessio</w:t>
      </w:r>
      <w:r>
        <w:rPr>
          <w:rFonts w:ascii="Noto Sans Adlam" w:cs="Noto Sans Adlam"/>
          <w:b/>
          <w:bCs/>
        </w:rPr>
        <w:t xml:space="preserve">n 1 (enseignement + </w:t>
      </w:r>
      <w:r>
        <w:rPr>
          <w:rFonts w:ascii="Noto Sans Adlam" w:cs="Noto Sans Adlam"/>
          <w:b/>
          <w:bCs/>
        </w:rPr>
        <w:t>é</w:t>
      </w:r>
      <w:r>
        <w:rPr>
          <w:rFonts w:ascii="Noto Sans Adlam" w:cs="Noto Sans Adlam"/>
          <w:b/>
          <w:bCs/>
        </w:rPr>
        <w:t xml:space="preserve">valuation) : </w:t>
      </w:r>
      <w:r>
        <w:rPr>
          <w:rFonts w:ascii="Noto Sans Adlam" w:cs="Noto Sans Adlam"/>
          <w:b/>
          <w:bCs/>
          <w:color w:val="BF0000"/>
        </w:rPr>
        <w:t>04 mois et demi</w:t>
      </w:r>
    </w:p>
    <w:p w14:paraId="0045EA33" w14:textId="77777777" w:rsidR="009E31F8" w:rsidRDefault="00C75B28">
      <w:pPr>
        <w:pStyle w:val="Listepuces2"/>
        <w:numPr>
          <w:ilvl w:val="0"/>
          <w:numId w:val="12"/>
        </w:numPr>
        <w:rPr>
          <w:rFonts w:ascii="Noto Sans Adlam" w:cs="Noto Sans Adlam"/>
          <w:b/>
          <w:bCs/>
          <w:color w:val="BF0000"/>
        </w:rPr>
      </w:pPr>
      <w:r>
        <w:rPr>
          <w:rFonts w:ascii="Noto Sans Adlam" w:cs="Noto Sans Adlam"/>
          <w:b/>
          <w:bCs/>
        </w:rPr>
        <w:t xml:space="preserve">Session 2 ( enseignement + </w:t>
      </w:r>
      <w:r>
        <w:rPr>
          <w:rFonts w:ascii="Noto Sans Adlam" w:cs="Noto Sans Adlam"/>
          <w:b/>
          <w:bCs/>
        </w:rPr>
        <w:t>é</w:t>
      </w:r>
      <w:r>
        <w:rPr>
          <w:rFonts w:ascii="Noto Sans Adlam" w:cs="Noto Sans Adlam"/>
          <w:b/>
          <w:bCs/>
        </w:rPr>
        <w:t xml:space="preserve">valuation) : </w:t>
      </w:r>
      <w:r>
        <w:rPr>
          <w:rFonts w:ascii="Noto Sans Adlam" w:cs="Noto Sans Adlam"/>
          <w:b/>
          <w:bCs/>
          <w:color w:val="BF0000"/>
        </w:rPr>
        <w:t xml:space="preserve">04 mois et demi </w:t>
      </w:r>
    </w:p>
    <w:p w14:paraId="153659B5" w14:textId="77777777" w:rsidR="009E31F8" w:rsidRDefault="00C75B28">
      <w:pPr>
        <w:pStyle w:val="Listepuces2"/>
        <w:numPr>
          <w:ilvl w:val="0"/>
          <w:numId w:val="13"/>
        </w:numPr>
        <w:rPr>
          <w:rFonts w:ascii="Noto Sans Adlam" w:cs="Noto Sans Adlam"/>
          <w:b/>
          <w:bCs/>
          <w:color w:val="36363D"/>
        </w:rPr>
      </w:pPr>
      <w:r>
        <w:rPr>
          <w:rFonts w:ascii="Noto Sans Adlam" w:cs="Noto Sans Adlam"/>
          <w:b/>
          <w:bCs/>
          <w:color w:val="36363D"/>
        </w:rPr>
        <w:t xml:space="preserve">Stage pratique : </w:t>
      </w:r>
      <w:r>
        <w:rPr>
          <w:rFonts w:ascii="Noto Sans Adlam" w:cs="Noto Sans Adlam"/>
          <w:b/>
          <w:bCs/>
          <w:color w:val="BF0000"/>
        </w:rPr>
        <w:t>03 mois</w:t>
      </w:r>
    </w:p>
    <w:p w14:paraId="611C2A8D" w14:textId="77777777" w:rsidR="009E31F8" w:rsidRDefault="009E31F8">
      <w:pPr>
        <w:pStyle w:val="Listepuces2"/>
        <w:numPr>
          <w:ilvl w:val="0"/>
          <w:numId w:val="0"/>
        </w:numPr>
        <w:rPr>
          <w:rFonts w:ascii="Noto Sans Adlam" w:cs="Noto Sans Adlam"/>
          <w:b/>
          <w:bCs/>
          <w:color w:val="36363D"/>
        </w:rPr>
      </w:pPr>
    </w:p>
    <w:p w14:paraId="10995B78" w14:textId="77777777" w:rsidR="009E31F8" w:rsidRDefault="00C75B28">
      <w:pPr>
        <w:pStyle w:val="Titre3"/>
        <w:rPr>
          <w:rFonts w:ascii="Noto Sans Adlam" w:cs="Noto Sans Adlam"/>
          <w:color w:val="002060"/>
        </w:rPr>
      </w:pPr>
      <w:r>
        <w:rPr>
          <w:rFonts w:ascii="Noto Sans Adlam" w:cs="Noto Sans Adlam"/>
          <w:color w:val="002060"/>
        </w:rPr>
        <w:lastRenderedPageBreak/>
        <w:t>MODALIT</w:t>
      </w:r>
      <w:r>
        <w:rPr>
          <w:rFonts w:ascii="Noto Sans Adlam" w:cs="Noto Sans Adlam"/>
          <w:color w:val="002060"/>
        </w:rPr>
        <w:t>É</w:t>
      </w:r>
      <w:r>
        <w:rPr>
          <w:rFonts w:ascii="Noto Sans Adlam" w:cs="Noto Sans Adlam"/>
          <w:color w:val="002060"/>
        </w:rPr>
        <w:t>S D</w:t>
      </w:r>
      <w:r>
        <w:rPr>
          <w:rFonts w:ascii="Noto Sans Adlam" w:cs="Noto Sans Adlam"/>
          <w:color w:val="002060"/>
        </w:rPr>
        <w:t>’É</w:t>
      </w:r>
      <w:r>
        <w:rPr>
          <w:rFonts w:ascii="Noto Sans Adlam" w:cs="Noto Sans Adlam"/>
          <w:color w:val="002060"/>
        </w:rPr>
        <w:t>VALUATION</w:t>
      </w:r>
    </w:p>
    <w:p w14:paraId="6656B407" w14:textId="77777777" w:rsidR="009E31F8" w:rsidRDefault="00C75B28">
      <w:pPr>
        <w:pStyle w:val="Listepuces"/>
        <w:rPr>
          <w:rFonts w:ascii="Noto Sans Adlam" w:cs="Noto Sans Adlam"/>
        </w:rPr>
      </w:pPr>
      <w:r>
        <w:rPr>
          <w:rFonts w:ascii="Noto Sans Adlam" w:cs="Noto Sans Adlam"/>
          <w:b/>
          <w:bCs/>
        </w:rPr>
        <w:t>É</w:t>
      </w:r>
      <w:r>
        <w:rPr>
          <w:rFonts w:ascii="Noto Sans Adlam" w:cs="Noto Sans Adlam"/>
          <w:b/>
          <w:bCs/>
        </w:rPr>
        <w:t>valuation continue (</w:t>
      </w:r>
      <w:r>
        <w:rPr>
          <w:rFonts w:ascii="Noto Sans Adlam" w:cs="Noto Sans Adlam"/>
          <w:b/>
          <w:bCs/>
          <w:color w:val="BF0000"/>
        </w:rPr>
        <w:t>40%</w:t>
      </w:r>
      <w:r>
        <w:rPr>
          <w:rFonts w:ascii="Noto Sans Adlam" w:cs="Noto Sans Adlam"/>
          <w:b/>
          <w:bCs/>
        </w:rPr>
        <w:t>) :</w:t>
      </w:r>
      <w:r>
        <w:rPr>
          <w:rFonts w:ascii="Noto Sans Adlam" w:cs="Noto Sans Adlam"/>
        </w:rPr>
        <w:t xml:space="preserve"> interrogations 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>crites, travaux pratiques, expos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>s</w:t>
      </w:r>
    </w:p>
    <w:p w14:paraId="27455B8B" w14:textId="77777777" w:rsidR="009E31F8" w:rsidRDefault="00C75B28">
      <w:pPr>
        <w:pStyle w:val="Listepuces"/>
        <w:rPr>
          <w:rFonts w:ascii="Noto Sans Adlam" w:cs="Noto Sans Adlam"/>
        </w:rPr>
      </w:pPr>
      <w:r>
        <w:rPr>
          <w:rFonts w:ascii="Noto Sans Adlam" w:cs="Noto Sans Adlam"/>
          <w:b/>
          <w:bCs/>
        </w:rPr>
        <w:t>Examen final (</w:t>
      </w:r>
      <w:r>
        <w:rPr>
          <w:rFonts w:ascii="Noto Sans Adlam" w:cs="Noto Sans Adlam"/>
          <w:b/>
          <w:bCs/>
          <w:color w:val="BF0000"/>
        </w:rPr>
        <w:t>60%</w:t>
      </w:r>
      <w:r>
        <w:rPr>
          <w:rFonts w:ascii="Noto Sans Adlam" w:cs="Noto Sans Adlam"/>
          <w:b/>
          <w:bCs/>
        </w:rPr>
        <w:t>) :</w:t>
      </w:r>
      <w:r>
        <w:rPr>
          <w:rFonts w:ascii="Noto Sans Adlam" w:cs="Noto Sans Adlam"/>
        </w:rPr>
        <w:t xml:space="preserve"> 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 xml:space="preserve">preuves 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>crites (QCM, QROC, QR)</w:t>
      </w:r>
    </w:p>
    <w:p w14:paraId="2AD5A5A9" w14:textId="77777777" w:rsidR="009E31F8" w:rsidRDefault="00C75B28">
      <w:pPr>
        <w:pStyle w:val="Titre3"/>
        <w:rPr>
          <w:rFonts w:ascii="Noto Sans Adlam" w:cs="Noto Sans Adlam"/>
          <w:color w:val="002060"/>
        </w:rPr>
      </w:pPr>
      <w:r>
        <w:rPr>
          <w:rFonts w:ascii="Noto Sans Adlam" w:cs="Noto Sans Adlam"/>
          <w:color w:val="002060"/>
        </w:rPr>
        <w:t>CONDITIONS D</w:t>
      </w:r>
      <w:r>
        <w:rPr>
          <w:rFonts w:ascii="Noto Sans Adlam" w:cs="Noto Sans Adlam"/>
          <w:color w:val="002060"/>
        </w:rPr>
        <w:t>’</w:t>
      </w:r>
      <w:r>
        <w:rPr>
          <w:rFonts w:ascii="Noto Sans Adlam" w:cs="Noto Sans Adlam"/>
          <w:color w:val="002060"/>
        </w:rPr>
        <w:t xml:space="preserve">ADMISSION ET DE FORMATION </w:t>
      </w:r>
    </w:p>
    <w:p w14:paraId="614106C7" w14:textId="77777777" w:rsidR="009E31F8" w:rsidRDefault="00C75B28">
      <w:pPr>
        <w:pStyle w:val="Listepuces"/>
        <w:rPr>
          <w:rFonts w:ascii="Noto Sans Adlam" w:cs="Noto Sans Adlam"/>
          <w:b/>
          <w:bCs/>
        </w:rPr>
      </w:pPr>
      <w:r>
        <w:rPr>
          <w:rFonts w:ascii="Noto Sans Adlam" w:cs="Noto Sans Adlam"/>
          <w:b/>
          <w:bCs/>
        </w:rPr>
        <w:t xml:space="preserve">Niveau minimum : </w:t>
      </w:r>
      <w:r>
        <w:rPr>
          <w:rFonts w:ascii="Noto Sans Adlam" w:cs="Noto Sans Adlam"/>
          <w:b/>
          <w:bCs/>
          <w:color w:val="BF0000"/>
        </w:rPr>
        <w:t>BEPC ou BAC</w:t>
      </w:r>
    </w:p>
    <w:p w14:paraId="16ADFDF3" w14:textId="77777777" w:rsidR="009E31F8" w:rsidRDefault="00C75B28">
      <w:pPr>
        <w:pStyle w:val="Listepuces"/>
        <w:rPr>
          <w:rFonts w:ascii="Noto Sans Adlam" w:cs="Noto Sans Adlam"/>
          <w:b/>
          <w:bCs/>
          <w:color w:val="BF0000"/>
        </w:rPr>
      </w:pPr>
      <w:r>
        <w:rPr>
          <w:rFonts w:ascii="Noto Sans Adlam" w:cs="Noto Sans Adlam"/>
          <w:b/>
          <w:bCs/>
        </w:rPr>
        <w:t>Frais d'inscr</w:t>
      </w:r>
      <w:r>
        <w:rPr>
          <w:noProof/>
        </w:rPr>
        <w:drawing>
          <wp:anchor distT="0" distB="0" distL="0" distR="0" simplePos="0" relativeHeight="4" behindDoc="1" locked="0" layoutInCell="1" allowOverlap="1" wp14:anchorId="23AFB002" wp14:editId="25FFF6F3">
            <wp:simplePos x="0" y="0"/>
            <wp:positionH relativeFrom="page">
              <wp:posOffset>1589616</wp:posOffset>
            </wp:positionH>
            <wp:positionV relativeFrom="page">
              <wp:posOffset>3597486</wp:posOffset>
            </wp:positionV>
            <wp:extent cx="4529057" cy="1579612"/>
            <wp:effectExtent l="0" t="0" r="0" b="0"/>
            <wp:wrapNone/>
            <wp:docPr id="1028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9" cstate="print"/>
                    <a:srcRect t="30640" b="34484"/>
                    <a:stretch/>
                  </pic:blipFill>
                  <pic:spPr>
                    <a:xfrm rot="18360000">
                      <a:off x="0" y="0"/>
                      <a:ext cx="4529057" cy="1579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oto Sans Adlam" w:cs="Noto Sans Adlam"/>
          <w:b/>
          <w:bCs/>
        </w:rPr>
        <w:t xml:space="preserve">iption : </w:t>
      </w:r>
      <w:r>
        <w:rPr>
          <w:rFonts w:ascii="Noto Sans Adlam" w:cs="Noto Sans Adlam"/>
          <w:b/>
          <w:bCs/>
          <w:color w:val="BF0000"/>
        </w:rPr>
        <w:t>20 000 FCFA</w:t>
      </w:r>
    </w:p>
    <w:p w14:paraId="2BF41E35" w14:textId="44A36678" w:rsidR="009E31F8" w:rsidRDefault="004B255D">
      <w:pPr>
        <w:pStyle w:val="Listepuces"/>
        <w:rPr>
          <w:rFonts w:ascii="Noto Sans Adlam" w:cs="Noto Sans Adlam"/>
          <w:b/>
          <w:bCs/>
          <w:color w:val="BF0000"/>
        </w:rPr>
      </w:pPr>
      <w:proofErr w:type="spellStart"/>
      <w:r>
        <w:rPr>
          <w:rFonts w:ascii="Noto Sans Adlam" w:cs="Noto Sans Adlam"/>
          <w:b/>
          <w:bCs/>
        </w:rPr>
        <w:t>Scolarit</w:t>
      </w:r>
      <w:r>
        <w:rPr>
          <w:rFonts w:ascii="Noto Sans Adlam" w:cs="Noto Sans Adlam"/>
          <w:b/>
          <w:bCs/>
        </w:rPr>
        <w:t>é</w:t>
      </w:r>
      <w:proofErr w:type="spellEnd"/>
      <w:r>
        <w:rPr>
          <w:rFonts w:ascii="Noto Sans Adlam" w:cs="Noto Sans Adlam"/>
          <w:b/>
          <w:bCs/>
        </w:rPr>
        <w:t>:</w:t>
      </w:r>
      <w:r w:rsidR="00C75B28">
        <w:rPr>
          <w:rFonts w:ascii="Noto Sans Adlam" w:cs="Noto Sans Adlam"/>
          <w:b/>
          <w:bCs/>
        </w:rPr>
        <w:t xml:space="preserve"> </w:t>
      </w:r>
      <w:r w:rsidR="00195BDE">
        <w:rPr>
          <w:rFonts w:ascii="Noto Sans Adlam" w:cs="Noto Sans Adlam"/>
          <w:b/>
          <w:bCs/>
          <w:color w:val="BF0000"/>
        </w:rPr>
        <w:t>2</w:t>
      </w:r>
      <w:r w:rsidR="006C0CC2">
        <w:rPr>
          <w:rFonts w:ascii="Noto Sans Adlam" w:cs="Noto Sans Adlam"/>
          <w:b/>
          <w:bCs/>
          <w:color w:val="BF0000"/>
        </w:rPr>
        <w:t>0</w:t>
      </w:r>
      <w:r w:rsidR="00C75B28">
        <w:rPr>
          <w:rFonts w:ascii="Noto Sans Adlam" w:cs="Noto Sans Adlam"/>
          <w:b/>
          <w:bCs/>
          <w:color w:val="BF0000"/>
        </w:rPr>
        <w:t>0 000 FCFA (payable par tranches)</w:t>
      </w:r>
    </w:p>
    <w:p w14:paraId="4F37A34E" w14:textId="77777777" w:rsidR="009E31F8" w:rsidRDefault="00C75B28">
      <w:pPr>
        <w:pStyle w:val="Listepuces"/>
        <w:rPr>
          <w:rFonts w:ascii="Noto Sans Adlam" w:cs="Noto Sans Adlam"/>
          <w:b/>
          <w:bCs/>
        </w:rPr>
      </w:pPr>
      <w:r>
        <w:rPr>
          <w:rFonts w:ascii="Noto Sans Adlam" w:cs="Noto Sans Adlam"/>
          <w:b/>
          <w:bCs/>
        </w:rPr>
        <w:t>R</w:t>
      </w:r>
      <w:r>
        <w:rPr>
          <w:rFonts w:ascii="Noto Sans Adlam" w:cs="Noto Sans Adlam"/>
          <w:b/>
          <w:bCs/>
        </w:rPr>
        <w:t>é</w:t>
      </w:r>
      <w:r>
        <w:rPr>
          <w:rFonts w:ascii="Noto Sans Adlam" w:cs="Noto Sans Adlam"/>
          <w:b/>
          <w:bCs/>
        </w:rPr>
        <w:t>gime de formation : Externat</w:t>
      </w:r>
    </w:p>
    <w:p w14:paraId="2480CF30" w14:textId="77777777" w:rsidR="009E31F8" w:rsidRDefault="00C75B28">
      <w:pPr>
        <w:pStyle w:val="Listepuces"/>
        <w:rPr>
          <w:rFonts w:ascii="Noto Sans Adlam" w:cs="Noto Sans Adlam"/>
          <w:b/>
          <w:bCs/>
        </w:rPr>
      </w:pPr>
      <w:r>
        <w:rPr>
          <w:rFonts w:ascii="Noto Sans Adlam" w:cs="Noto Sans Adlam"/>
          <w:b/>
          <w:bCs/>
        </w:rPr>
        <w:t xml:space="preserve">Dossiers </w:t>
      </w:r>
      <w:r>
        <w:rPr>
          <w:rFonts w:ascii="Noto Sans Adlam" w:cs="Noto Sans Adlam"/>
          <w:b/>
          <w:bCs/>
        </w:rPr>
        <w:t>à</w:t>
      </w:r>
      <w:r>
        <w:rPr>
          <w:rFonts w:ascii="Noto Sans Adlam" w:cs="Noto Sans Adlam"/>
          <w:b/>
          <w:bCs/>
        </w:rPr>
        <w:t xml:space="preserve"> fournir </w:t>
      </w:r>
    </w:p>
    <w:p w14:paraId="7C9934D5" w14:textId="77777777" w:rsidR="009E31F8" w:rsidRDefault="00C75B28">
      <w:pPr>
        <w:pStyle w:val="Listepuces"/>
        <w:numPr>
          <w:ilvl w:val="0"/>
          <w:numId w:val="14"/>
        </w:numPr>
        <w:rPr>
          <w:rFonts w:ascii="Noto Sans Adlam" w:cs="Noto Sans Adlam"/>
        </w:rPr>
      </w:pPr>
      <w:r>
        <w:rPr>
          <w:rFonts w:ascii="Noto Sans Adlam" w:cs="Noto Sans Adlam"/>
        </w:rPr>
        <w:t>Copie l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>galis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 xml:space="preserve">e de l'acte de naissance </w:t>
      </w:r>
    </w:p>
    <w:p w14:paraId="1C8CCBC3" w14:textId="77777777" w:rsidR="009E31F8" w:rsidRDefault="00C75B28">
      <w:pPr>
        <w:pStyle w:val="Listepuces"/>
        <w:numPr>
          <w:ilvl w:val="0"/>
          <w:numId w:val="14"/>
        </w:numPr>
        <w:rPr>
          <w:rFonts w:ascii="Noto Sans Adlam" w:cs="Noto Sans Adlam"/>
        </w:rPr>
      </w:pPr>
      <w:r>
        <w:rPr>
          <w:rFonts w:ascii="Noto Sans Adlam" w:cs="Noto Sans Adlam"/>
        </w:rPr>
        <w:t>Copie l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>galis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>e du dernier dipl</w:t>
      </w:r>
      <w:r>
        <w:rPr>
          <w:rFonts w:ascii="Noto Sans Adlam" w:cs="Noto Sans Adlam"/>
        </w:rPr>
        <w:t>ô</w:t>
      </w:r>
      <w:r>
        <w:rPr>
          <w:rFonts w:ascii="Noto Sans Adlam" w:cs="Noto Sans Adlam"/>
        </w:rPr>
        <w:t xml:space="preserve">me </w:t>
      </w:r>
    </w:p>
    <w:p w14:paraId="6071BF65" w14:textId="77777777" w:rsidR="009E31F8" w:rsidRDefault="00C75B28">
      <w:pPr>
        <w:pStyle w:val="Listepuces"/>
        <w:numPr>
          <w:ilvl w:val="0"/>
          <w:numId w:val="14"/>
        </w:numPr>
        <w:rPr>
          <w:rFonts w:ascii="Noto Sans Adlam" w:cs="Noto Sans Adlam"/>
        </w:rPr>
      </w:pPr>
      <w:r>
        <w:rPr>
          <w:rFonts w:ascii="Noto Sans Adlam" w:cs="Noto Sans Adlam"/>
        </w:rPr>
        <w:t>Duplicata de nationalit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 xml:space="preserve"> ou copie l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>galis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>e de la carte d'identit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 xml:space="preserve"> si disponible </w:t>
      </w:r>
    </w:p>
    <w:p w14:paraId="06C87171" w14:textId="77777777" w:rsidR="009E31F8" w:rsidRDefault="00C75B28">
      <w:pPr>
        <w:pStyle w:val="Listepuces"/>
        <w:numPr>
          <w:ilvl w:val="0"/>
          <w:numId w:val="14"/>
        </w:numPr>
        <w:rPr>
          <w:rFonts w:ascii="Noto Sans Adlam" w:cs="Noto Sans Adlam"/>
        </w:rPr>
      </w:pPr>
      <w:r>
        <w:rPr>
          <w:rFonts w:ascii="Noto Sans Adlam" w:cs="Noto Sans Adlam"/>
        </w:rPr>
        <w:t>Deux photos d'identit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 xml:space="preserve"> </w:t>
      </w:r>
    </w:p>
    <w:p w14:paraId="52B4B72B" w14:textId="77777777" w:rsidR="00311BDF" w:rsidRDefault="00311BDF" w:rsidP="00311BDF">
      <w:pPr>
        <w:pStyle w:val="Listepuces"/>
        <w:numPr>
          <w:ilvl w:val="0"/>
          <w:numId w:val="0"/>
        </w:numPr>
        <w:rPr>
          <w:rFonts w:ascii="Noto Sans Adlam" w:cs="Noto Sans Adlam"/>
        </w:rPr>
      </w:pPr>
    </w:p>
    <w:p w14:paraId="79E3D285" w14:textId="42AACB6B" w:rsidR="00311BDF" w:rsidRPr="00311BDF" w:rsidRDefault="00195BDE" w:rsidP="00311BDF">
      <w:pPr>
        <w:pStyle w:val="Listepuces"/>
        <w:numPr>
          <w:ilvl w:val="0"/>
          <w:numId w:val="0"/>
        </w:numPr>
        <w:rPr>
          <w:rFonts w:ascii="Noto Sans Adlam" w:cs="Noto Sans Adlam"/>
          <w:b/>
          <w:bCs/>
          <w:color w:val="002060"/>
        </w:rPr>
      </w:pPr>
      <w:bookmarkStart w:id="1" w:name="_Hlk231675913"/>
      <w:bookmarkStart w:id="2" w:name="_Hlk231678603"/>
      <w:r>
        <w:rPr>
          <w:rFonts w:ascii="Noto Sans Adlam" w:cs="Noto Sans Adlam"/>
          <w:b/>
          <w:bCs/>
          <w:color w:val="002060"/>
        </w:rPr>
        <w:t xml:space="preserve"> </w:t>
      </w:r>
      <w:r w:rsidR="00311BDF">
        <w:rPr>
          <w:rFonts w:ascii="Noto Sans Adlam" w:cs="Noto Sans Adlam"/>
          <w:b/>
          <w:bCs/>
          <w:color w:val="002060"/>
        </w:rPr>
        <w:t xml:space="preserve"> </w:t>
      </w:r>
      <w:bookmarkStart w:id="3" w:name="_Hlk231676425"/>
      <w:r w:rsidR="00311BDF" w:rsidRPr="00311BDF">
        <w:rPr>
          <w:rFonts w:ascii="Noto Sans Adlam" w:cs="Noto Sans Adlam"/>
          <w:b/>
          <w:bCs/>
          <w:color w:val="002060"/>
        </w:rPr>
        <w:t xml:space="preserve">COMPETENCES ACQUISES </w:t>
      </w:r>
    </w:p>
    <w:p w14:paraId="341039B8" w14:textId="77777777" w:rsidR="00311BDF" w:rsidRPr="00311BDF" w:rsidRDefault="00311BDF" w:rsidP="00311BDF">
      <w:pPr>
        <w:pStyle w:val="Listepuces"/>
        <w:numPr>
          <w:ilvl w:val="0"/>
          <w:numId w:val="0"/>
        </w:numPr>
        <w:rPr>
          <w:rFonts w:ascii="Noto Sans Adlam" w:cs="Noto Sans Adlam"/>
          <w:b/>
          <w:bCs/>
        </w:rPr>
      </w:pPr>
      <w:r w:rsidRPr="00311BDF">
        <w:rPr>
          <w:rFonts w:ascii="Noto Sans Adlam" w:cs="Noto Sans Adlam"/>
          <w:b/>
          <w:bCs/>
        </w:rPr>
        <w:t>À</w:t>
      </w:r>
      <w:r w:rsidRPr="00311BDF">
        <w:rPr>
          <w:rFonts w:ascii="Noto Sans Adlam" w:cs="Noto Sans Adlam"/>
          <w:b/>
          <w:bCs/>
        </w:rPr>
        <w:t xml:space="preserve"> la fin de la formation, </w:t>
      </w:r>
      <w:proofErr w:type="spellStart"/>
      <w:r w:rsidRPr="00311BDF">
        <w:rPr>
          <w:rFonts w:ascii="Noto Sans Adlam" w:cs="Noto Sans Adlam"/>
          <w:b/>
          <w:bCs/>
        </w:rPr>
        <w:t>l'apprenant</w:t>
      </w:r>
      <w:proofErr w:type="spellEnd"/>
      <w:r w:rsidRPr="00311BDF">
        <w:rPr>
          <w:rFonts w:ascii="Noto Sans Adlam" w:cs="Noto Sans Adlam"/>
          <w:b/>
          <w:bCs/>
        </w:rPr>
        <w:t xml:space="preserve"> sera capable de:</w:t>
      </w:r>
      <w:bookmarkEnd w:id="1"/>
    </w:p>
    <w:p w14:paraId="6115094B" w14:textId="77777777" w:rsidR="00195BDE" w:rsidRPr="00195BDE" w:rsidRDefault="00195BDE" w:rsidP="00195BDE">
      <w:pPr>
        <w:pStyle w:val="Listepuces"/>
        <w:rPr>
          <w:rFonts w:ascii="Noto Sans Adlam" w:cs="Noto Sans Adlam"/>
        </w:rPr>
      </w:pPr>
      <w:bookmarkStart w:id="4" w:name="_Hlk231676081"/>
      <w:bookmarkStart w:id="5" w:name="_Hlk231677268"/>
      <w:bookmarkEnd w:id="2"/>
      <w:bookmarkEnd w:id="3"/>
      <w:r w:rsidRPr="00195BDE">
        <w:rPr>
          <w:rFonts w:ascii="Noto Sans Adlam" w:cs="Noto Sans Adlam"/>
        </w:rPr>
        <w:t xml:space="preserve">Assurer le </w:t>
      </w:r>
      <w:proofErr w:type="spellStart"/>
      <w:r w:rsidRPr="00195BDE">
        <w:rPr>
          <w:rFonts w:ascii="Noto Sans Adlam" w:cs="Noto Sans Adlam"/>
        </w:rPr>
        <w:t>secr</w:t>
      </w:r>
      <w:r w:rsidRPr="00195BDE">
        <w:rPr>
          <w:rFonts w:ascii="Noto Sans Adlam" w:cs="Noto Sans Adlam"/>
        </w:rPr>
        <w:t>é</w:t>
      </w:r>
      <w:r w:rsidRPr="00195BDE">
        <w:rPr>
          <w:rFonts w:ascii="Noto Sans Adlam" w:cs="Noto Sans Adlam"/>
        </w:rPr>
        <w:t>tariat</w:t>
      </w:r>
      <w:proofErr w:type="spellEnd"/>
      <w:r w:rsidRPr="00195BDE">
        <w:rPr>
          <w:rFonts w:ascii="Noto Sans Adlam" w:cs="Noto Sans Adlam"/>
        </w:rPr>
        <w:t xml:space="preserve"> et </w:t>
      </w:r>
      <w:proofErr w:type="spellStart"/>
      <w:r w:rsidRPr="00195BDE">
        <w:rPr>
          <w:rFonts w:ascii="Noto Sans Adlam" w:cs="Noto Sans Adlam"/>
        </w:rPr>
        <w:t>l'assistance</w:t>
      </w:r>
      <w:proofErr w:type="spellEnd"/>
      <w:r w:rsidRPr="00195BDE">
        <w:rPr>
          <w:rFonts w:ascii="Noto Sans Adlam" w:cs="Noto Sans Adlam"/>
        </w:rPr>
        <w:t xml:space="preserve"> administrative </w:t>
      </w:r>
      <w:proofErr w:type="spellStart"/>
      <w:r w:rsidRPr="00195BDE">
        <w:rPr>
          <w:rFonts w:ascii="Noto Sans Adlam" w:cs="Noto Sans Adlam"/>
        </w:rPr>
        <w:t>d'une</w:t>
      </w:r>
      <w:proofErr w:type="spellEnd"/>
      <w:r w:rsidRPr="00195BDE">
        <w:rPr>
          <w:rFonts w:ascii="Noto Sans Adlam" w:cs="Noto Sans Adlam"/>
        </w:rPr>
        <w:t xml:space="preserve"> direction </w:t>
      </w:r>
      <w:proofErr w:type="spellStart"/>
      <w:r w:rsidRPr="00195BDE">
        <w:rPr>
          <w:rFonts w:ascii="Noto Sans Adlam" w:cs="Noto Sans Adlam"/>
        </w:rPr>
        <w:t>m</w:t>
      </w:r>
      <w:r w:rsidRPr="00195BDE">
        <w:rPr>
          <w:rFonts w:ascii="Noto Sans Adlam" w:cs="Noto Sans Adlam"/>
        </w:rPr>
        <w:t>é</w:t>
      </w:r>
      <w:r w:rsidRPr="00195BDE">
        <w:rPr>
          <w:rFonts w:ascii="Noto Sans Adlam" w:cs="Noto Sans Adlam"/>
        </w:rPr>
        <w:t>dicale</w:t>
      </w:r>
      <w:proofErr w:type="spellEnd"/>
    </w:p>
    <w:p w14:paraId="7F04826B" w14:textId="51D8830D" w:rsidR="00195BDE" w:rsidRPr="00195BDE" w:rsidRDefault="00195BDE" w:rsidP="00195BDE">
      <w:pPr>
        <w:pStyle w:val="Listepuces"/>
        <w:rPr>
          <w:rFonts w:ascii="Noto Sans Adlam" w:cs="Noto Sans Adlam"/>
        </w:rPr>
      </w:pPr>
      <w:proofErr w:type="spellStart"/>
      <w:r w:rsidRPr="00195BDE">
        <w:rPr>
          <w:rFonts w:ascii="Noto Sans Adlam" w:cs="Noto Sans Adlam"/>
        </w:rPr>
        <w:t>Organiser</w:t>
      </w:r>
      <w:proofErr w:type="spellEnd"/>
      <w:r w:rsidRPr="00195BDE">
        <w:rPr>
          <w:rFonts w:ascii="Noto Sans Adlam" w:cs="Noto Sans Adlam"/>
        </w:rPr>
        <w:t xml:space="preserve"> et </w:t>
      </w:r>
      <w:proofErr w:type="spellStart"/>
      <w:r w:rsidRPr="00195BDE">
        <w:rPr>
          <w:rFonts w:ascii="Noto Sans Adlam" w:cs="Noto Sans Adlam"/>
        </w:rPr>
        <w:t>g</w:t>
      </w:r>
      <w:r w:rsidRPr="00195BDE">
        <w:rPr>
          <w:rFonts w:ascii="Noto Sans Adlam" w:cs="Noto Sans Adlam"/>
        </w:rPr>
        <w:t>é</w:t>
      </w:r>
      <w:r w:rsidRPr="00195BDE">
        <w:rPr>
          <w:rFonts w:ascii="Noto Sans Adlam" w:cs="Noto Sans Adlam"/>
        </w:rPr>
        <w:t>rer</w:t>
      </w:r>
      <w:proofErr w:type="spellEnd"/>
      <w:r w:rsidRPr="00195BDE">
        <w:rPr>
          <w:rFonts w:ascii="Noto Sans Adlam" w:cs="Noto Sans Adlam"/>
        </w:rPr>
        <w:t xml:space="preserve"> les agendas, </w:t>
      </w:r>
      <w:proofErr w:type="spellStart"/>
      <w:r w:rsidRPr="00195BDE">
        <w:rPr>
          <w:rFonts w:ascii="Noto Sans Adlam" w:cs="Noto Sans Adlam"/>
        </w:rPr>
        <w:t>rendez-vous</w:t>
      </w:r>
      <w:proofErr w:type="spellEnd"/>
      <w:r w:rsidRPr="00195BDE">
        <w:rPr>
          <w:rFonts w:ascii="Noto Sans Adlam" w:cs="Noto Sans Adlam"/>
        </w:rPr>
        <w:t xml:space="preserve"> et </w:t>
      </w:r>
      <w:proofErr w:type="spellStart"/>
      <w:r w:rsidRPr="00195BDE">
        <w:rPr>
          <w:rFonts w:ascii="Noto Sans Adlam" w:cs="Noto Sans Adlam"/>
        </w:rPr>
        <w:t>r</w:t>
      </w:r>
      <w:r w:rsidRPr="00195BDE">
        <w:rPr>
          <w:rFonts w:ascii="Noto Sans Adlam" w:cs="Noto Sans Adlam"/>
        </w:rPr>
        <w:t>é</w:t>
      </w:r>
      <w:r w:rsidRPr="00195BDE">
        <w:rPr>
          <w:rFonts w:ascii="Noto Sans Adlam" w:cs="Noto Sans Adlam"/>
        </w:rPr>
        <w:t>unions</w:t>
      </w:r>
      <w:proofErr w:type="spellEnd"/>
    </w:p>
    <w:p w14:paraId="50538333" w14:textId="7A805CFB" w:rsidR="00195BDE" w:rsidRPr="00195BDE" w:rsidRDefault="00195BDE" w:rsidP="00195BDE">
      <w:pPr>
        <w:pStyle w:val="Listepuces"/>
        <w:rPr>
          <w:rFonts w:ascii="Noto Sans Adlam" w:cs="Noto Sans Adlam"/>
        </w:rPr>
      </w:pPr>
      <w:proofErr w:type="spellStart"/>
      <w:r w:rsidRPr="00195BDE">
        <w:rPr>
          <w:rFonts w:ascii="Noto Sans Adlam" w:cs="Noto Sans Adlam"/>
        </w:rPr>
        <w:t>R</w:t>
      </w:r>
      <w:r w:rsidRPr="00195BDE">
        <w:rPr>
          <w:rFonts w:ascii="Noto Sans Adlam" w:cs="Noto Sans Adlam"/>
        </w:rPr>
        <w:t>é</w:t>
      </w:r>
      <w:r w:rsidRPr="00195BDE">
        <w:rPr>
          <w:rFonts w:ascii="Noto Sans Adlam" w:cs="Noto Sans Adlam"/>
        </w:rPr>
        <w:t>diger</w:t>
      </w:r>
      <w:proofErr w:type="spellEnd"/>
      <w:r w:rsidRPr="00195BDE">
        <w:rPr>
          <w:rFonts w:ascii="Noto Sans Adlam" w:cs="Noto Sans Adlam"/>
        </w:rPr>
        <w:t xml:space="preserve"> des </w:t>
      </w:r>
      <w:proofErr w:type="spellStart"/>
      <w:r w:rsidRPr="00195BDE">
        <w:rPr>
          <w:rFonts w:ascii="Noto Sans Adlam" w:cs="Noto Sans Adlam"/>
        </w:rPr>
        <w:t>courriers</w:t>
      </w:r>
      <w:proofErr w:type="spellEnd"/>
      <w:r w:rsidRPr="00195BDE">
        <w:rPr>
          <w:rFonts w:ascii="Noto Sans Adlam" w:cs="Noto Sans Adlam"/>
        </w:rPr>
        <w:t xml:space="preserve">, rapports, </w:t>
      </w:r>
      <w:proofErr w:type="spellStart"/>
      <w:r w:rsidRPr="00195BDE">
        <w:rPr>
          <w:rFonts w:ascii="Noto Sans Adlam" w:cs="Noto Sans Adlam"/>
        </w:rPr>
        <w:t>comptes</w:t>
      </w:r>
      <w:proofErr w:type="spellEnd"/>
      <w:r w:rsidRPr="00195BDE">
        <w:rPr>
          <w:rFonts w:ascii="Noto Sans Adlam" w:cs="Noto Sans Adlam"/>
        </w:rPr>
        <w:t xml:space="preserve"> </w:t>
      </w:r>
      <w:proofErr w:type="spellStart"/>
      <w:r w:rsidRPr="00195BDE">
        <w:rPr>
          <w:rFonts w:ascii="Noto Sans Adlam" w:cs="Noto Sans Adlam"/>
        </w:rPr>
        <w:t>rendus</w:t>
      </w:r>
      <w:proofErr w:type="spellEnd"/>
      <w:r w:rsidRPr="00195BDE">
        <w:rPr>
          <w:rFonts w:ascii="Noto Sans Adlam" w:cs="Noto Sans Adlam"/>
        </w:rPr>
        <w:t xml:space="preserve"> et documents </w:t>
      </w:r>
      <w:proofErr w:type="spellStart"/>
      <w:r w:rsidRPr="00195BDE">
        <w:rPr>
          <w:rFonts w:ascii="Noto Sans Adlam" w:cs="Noto Sans Adlam"/>
        </w:rPr>
        <w:t>administratifs</w:t>
      </w:r>
      <w:proofErr w:type="spellEnd"/>
    </w:p>
    <w:p w14:paraId="752FEA4C" w14:textId="16756D3B" w:rsidR="00195BDE" w:rsidRPr="00195BDE" w:rsidRDefault="00195BDE" w:rsidP="00195BDE">
      <w:pPr>
        <w:pStyle w:val="Listepuces"/>
        <w:rPr>
          <w:rFonts w:ascii="Noto Sans Adlam" w:cs="Noto Sans Adlam"/>
        </w:rPr>
      </w:pPr>
      <w:proofErr w:type="spellStart"/>
      <w:r w:rsidRPr="00195BDE">
        <w:rPr>
          <w:rFonts w:ascii="Noto Sans Adlam" w:cs="Noto Sans Adlam"/>
        </w:rPr>
        <w:t>G</w:t>
      </w:r>
      <w:r w:rsidRPr="00195BDE">
        <w:rPr>
          <w:rFonts w:ascii="Noto Sans Adlam" w:cs="Noto Sans Adlam"/>
        </w:rPr>
        <w:t>é</w:t>
      </w:r>
      <w:r w:rsidRPr="00195BDE">
        <w:rPr>
          <w:rFonts w:ascii="Noto Sans Adlam" w:cs="Noto Sans Adlam"/>
        </w:rPr>
        <w:t>rer</w:t>
      </w:r>
      <w:proofErr w:type="spellEnd"/>
      <w:r w:rsidRPr="00195BDE">
        <w:rPr>
          <w:rFonts w:ascii="Noto Sans Adlam" w:cs="Noto Sans Adlam"/>
        </w:rPr>
        <w:t xml:space="preserve"> les dossiers </w:t>
      </w:r>
      <w:proofErr w:type="spellStart"/>
      <w:r w:rsidRPr="00195BDE">
        <w:rPr>
          <w:rFonts w:ascii="Noto Sans Adlam" w:cs="Noto Sans Adlam"/>
        </w:rPr>
        <w:t>m</w:t>
      </w:r>
      <w:r w:rsidRPr="00195BDE">
        <w:rPr>
          <w:rFonts w:ascii="Noto Sans Adlam" w:cs="Noto Sans Adlam"/>
        </w:rPr>
        <w:t>é</w:t>
      </w:r>
      <w:r w:rsidRPr="00195BDE">
        <w:rPr>
          <w:rFonts w:ascii="Noto Sans Adlam" w:cs="Noto Sans Adlam"/>
        </w:rPr>
        <w:t>dicaux</w:t>
      </w:r>
      <w:proofErr w:type="spellEnd"/>
      <w:r w:rsidRPr="00195BDE">
        <w:rPr>
          <w:rFonts w:ascii="Noto Sans Adlam" w:cs="Noto Sans Adlam"/>
        </w:rPr>
        <w:t xml:space="preserve"> et </w:t>
      </w:r>
      <w:proofErr w:type="spellStart"/>
      <w:r w:rsidRPr="00195BDE">
        <w:rPr>
          <w:rFonts w:ascii="Noto Sans Adlam" w:cs="Noto Sans Adlam"/>
        </w:rPr>
        <w:t>administratifs</w:t>
      </w:r>
      <w:proofErr w:type="spellEnd"/>
    </w:p>
    <w:p w14:paraId="0804065E" w14:textId="4E9CEB9D" w:rsidR="00195BDE" w:rsidRPr="00195BDE" w:rsidRDefault="00195BDE" w:rsidP="00195BDE">
      <w:pPr>
        <w:pStyle w:val="Listepuces"/>
        <w:rPr>
          <w:rFonts w:ascii="Noto Sans Adlam" w:cs="Noto Sans Adlam"/>
        </w:rPr>
      </w:pPr>
      <w:proofErr w:type="spellStart"/>
      <w:r w:rsidRPr="00195BDE">
        <w:rPr>
          <w:rFonts w:ascii="Noto Sans Adlam" w:cs="Noto Sans Adlam"/>
        </w:rPr>
        <w:t>Utiliser</w:t>
      </w:r>
      <w:proofErr w:type="spellEnd"/>
      <w:r w:rsidRPr="00195BDE">
        <w:rPr>
          <w:rFonts w:ascii="Noto Sans Adlam" w:cs="Noto Sans Adlam"/>
        </w:rPr>
        <w:t xml:space="preserve"> les </w:t>
      </w:r>
      <w:proofErr w:type="spellStart"/>
      <w:r w:rsidRPr="00195BDE">
        <w:rPr>
          <w:rFonts w:ascii="Noto Sans Adlam" w:cs="Noto Sans Adlam"/>
        </w:rPr>
        <w:t>outils</w:t>
      </w:r>
      <w:proofErr w:type="spellEnd"/>
      <w:r w:rsidRPr="00195BDE">
        <w:rPr>
          <w:rFonts w:ascii="Noto Sans Adlam" w:cs="Noto Sans Adlam"/>
        </w:rPr>
        <w:t xml:space="preserve"> </w:t>
      </w:r>
      <w:proofErr w:type="spellStart"/>
      <w:r w:rsidRPr="00195BDE">
        <w:rPr>
          <w:rFonts w:ascii="Noto Sans Adlam" w:cs="Noto Sans Adlam"/>
        </w:rPr>
        <w:t>bureautiques</w:t>
      </w:r>
      <w:proofErr w:type="spellEnd"/>
      <w:r w:rsidRPr="00195BDE">
        <w:rPr>
          <w:rFonts w:ascii="Noto Sans Adlam" w:cs="Noto Sans Adlam"/>
        </w:rPr>
        <w:t xml:space="preserve"> et </w:t>
      </w:r>
      <w:proofErr w:type="spellStart"/>
      <w:r w:rsidRPr="00195BDE">
        <w:rPr>
          <w:rFonts w:ascii="Noto Sans Adlam" w:cs="Noto Sans Adlam"/>
        </w:rPr>
        <w:t>informatiques</w:t>
      </w:r>
      <w:proofErr w:type="spellEnd"/>
      <w:r w:rsidRPr="00195BDE">
        <w:rPr>
          <w:rFonts w:ascii="Noto Sans Adlam" w:cs="Noto Sans Adlam"/>
        </w:rPr>
        <w:t xml:space="preserve"> </w:t>
      </w:r>
      <w:proofErr w:type="spellStart"/>
      <w:r w:rsidRPr="00195BDE">
        <w:rPr>
          <w:rFonts w:ascii="Noto Sans Adlam" w:cs="Noto Sans Adlam"/>
        </w:rPr>
        <w:t>professionnels</w:t>
      </w:r>
      <w:proofErr w:type="spellEnd"/>
    </w:p>
    <w:p w14:paraId="2C29DCD7" w14:textId="45672566" w:rsidR="00195BDE" w:rsidRPr="00195BDE" w:rsidRDefault="00195BDE" w:rsidP="00195BDE">
      <w:pPr>
        <w:pStyle w:val="Listepuces"/>
        <w:rPr>
          <w:rFonts w:ascii="Noto Sans Adlam" w:cs="Noto Sans Adlam"/>
        </w:rPr>
      </w:pPr>
      <w:r w:rsidRPr="00195BDE">
        <w:rPr>
          <w:rFonts w:ascii="Noto Sans Adlam" w:cs="Noto Sans Adlam"/>
        </w:rPr>
        <w:t xml:space="preserve">Assurer </w:t>
      </w:r>
      <w:proofErr w:type="spellStart"/>
      <w:r w:rsidRPr="00195BDE">
        <w:rPr>
          <w:rFonts w:ascii="Noto Sans Adlam" w:cs="Noto Sans Adlam"/>
        </w:rPr>
        <w:t>l'accueil</w:t>
      </w:r>
      <w:proofErr w:type="spellEnd"/>
      <w:r w:rsidRPr="00195BDE">
        <w:rPr>
          <w:rFonts w:ascii="Noto Sans Adlam" w:cs="Noto Sans Adlam"/>
        </w:rPr>
        <w:t xml:space="preserve">, </w:t>
      </w:r>
      <w:proofErr w:type="spellStart"/>
      <w:r w:rsidRPr="00195BDE">
        <w:rPr>
          <w:rFonts w:ascii="Noto Sans Adlam" w:cs="Noto Sans Adlam"/>
        </w:rPr>
        <w:t>l'orientation</w:t>
      </w:r>
      <w:proofErr w:type="spellEnd"/>
      <w:r w:rsidRPr="00195BDE">
        <w:rPr>
          <w:rFonts w:ascii="Noto Sans Adlam" w:cs="Noto Sans Adlam"/>
        </w:rPr>
        <w:t xml:space="preserve"> et </w:t>
      </w:r>
      <w:proofErr w:type="spellStart"/>
      <w:r w:rsidRPr="00195BDE">
        <w:rPr>
          <w:rFonts w:ascii="Noto Sans Adlam" w:cs="Noto Sans Adlam"/>
        </w:rPr>
        <w:t>l'information</w:t>
      </w:r>
      <w:proofErr w:type="spellEnd"/>
      <w:r w:rsidRPr="00195BDE">
        <w:rPr>
          <w:rFonts w:ascii="Noto Sans Adlam" w:cs="Noto Sans Adlam"/>
        </w:rPr>
        <w:t xml:space="preserve"> des </w:t>
      </w:r>
      <w:proofErr w:type="spellStart"/>
      <w:r w:rsidRPr="00195BDE">
        <w:rPr>
          <w:rFonts w:ascii="Noto Sans Adlam" w:cs="Noto Sans Adlam"/>
        </w:rPr>
        <w:t>usagers</w:t>
      </w:r>
      <w:proofErr w:type="spellEnd"/>
    </w:p>
    <w:p w14:paraId="61BF3156" w14:textId="635B6BDC" w:rsidR="00195BDE" w:rsidRPr="00195BDE" w:rsidRDefault="00195BDE" w:rsidP="00195BDE">
      <w:pPr>
        <w:pStyle w:val="Listepuces"/>
        <w:rPr>
          <w:rFonts w:ascii="Noto Sans Adlam" w:cs="Noto Sans Adlam"/>
        </w:rPr>
      </w:pPr>
      <w:r w:rsidRPr="00195BDE">
        <w:rPr>
          <w:rFonts w:ascii="Noto Sans Adlam" w:cs="Noto Sans Adlam"/>
        </w:rPr>
        <w:t xml:space="preserve">Appliquer les </w:t>
      </w:r>
      <w:proofErr w:type="spellStart"/>
      <w:r w:rsidRPr="00195BDE">
        <w:rPr>
          <w:rFonts w:ascii="Noto Sans Adlam" w:cs="Noto Sans Adlam"/>
        </w:rPr>
        <w:t>r</w:t>
      </w:r>
      <w:r w:rsidRPr="00195BDE">
        <w:rPr>
          <w:rFonts w:ascii="Noto Sans Adlam" w:cs="Noto Sans Adlam"/>
        </w:rPr>
        <w:t>è</w:t>
      </w:r>
      <w:r w:rsidRPr="00195BDE">
        <w:rPr>
          <w:rFonts w:ascii="Noto Sans Adlam" w:cs="Noto Sans Adlam"/>
        </w:rPr>
        <w:t>gles</w:t>
      </w:r>
      <w:proofErr w:type="spellEnd"/>
      <w:r w:rsidRPr="00195BDE">
        <w:rPr>
          <w:rFonts w:ascii="Noto Sans Adlam" w:cs="Noto Sans Adlam"/>
        </w:rPr>
        <w:t xml:space="preserve"> </w:t>
      </w:r>
      <w:proofErr w:type="spellStart"/>
      <w:r w:rsidRPr="00195BDE">
        <w:rPr>
          <w:rFonts w:ascii="Noto Sans Adlam" w:cs="Noto Sans Adlam"/>
        </w:rPr>
        <w:t>d'</w:t>
      </w:r>
      <w:r w:rsidRPr="00195BDE">
        <w:rPr>
          <w:rFonts w:ascii="Noto Sans Adlam" w:cs="Noto Sans Adlam"/>
        </w:rPr>
        <w:t>é</w:t>
      </w:r>
      <w:r w:rsidRPr="00195BDE">
        <w:rPr>
          <w:rFonts w:ascii="Noto Sans Adlam" w:cs="Noto Sans Adlam"/>
        </w:rPr>
        <w:t>thique</w:t>
      </w:r>
      <w:proofErr w:type="spellEnd"/>
      <w:r w:rsidRPr="00195BDE">
        <w:rPr>
          <w:rFonts w:ascii="Noto Sans Adlam" w:cs="Noto Sans Adlam"/>
        </w:rPr>
        <w:t xml:space="preserve">, de </w:t>
      </w:r>
      <w:proofErr w:type="spellStart"/>
      <w:r w:rsidRPr="00195BDE">
        <w:rPr>
          <w:rFonts w:ascii="Noto Sans Adlam" w:cs="Noto Sans Adlam"/>
        </w:rPr>
        <w:t>d</w:t>
      </w:r>
      <w:r w:rsidRPr="00195BDE">
        <w:rPr>
          <w:rFonts w:ascii="Noto Sans Adlam" w:cs="Noto Sans Adlam"/>
        </w:rPr>
        <w:t>é</w:t>
      </w:r>
      <w:r w:rsidRPr="00195BDE">
        <w:rPr>
          <w:rFonts w:ascii="Noto Sans Adlam" w:cs="Noto Sans Adlam"/>
        </w:rPr>
        <w:t>ontologie</w:t>
      </w:r>
      <w:proofErr w:type="spellEnd"/>
      <w:r w:rsidRPr="00195BDE">
        <w:rPr>
          <w:rFonts w:ascii="Noto Sans Adlam" w:cs="Noto Sans Adlam"/>
        </w:rPr>
        <w:t xml:space="preserve"> et de </w:t>
      </w:r>
      <w:proofErr w:type="spellStart"/>
      <w:r w:rsidRPr="00195BDE">
        <w:rPr>
          <w:rFonts w:ascii="Noto Sans Adlam" w:cs="Noto Sans Adlam"/>
        </w:rPr>
        <w:t>confidentialit</w:t>
      </w:r>
      <w:r w:rsidRPr="00195BDE">
        <w:rPr>
          <w:rFonts w:ascii="Noto Sans Adlam" w:cs="Noto Sans Adlam"/>
        </w:rPr>
        <w:t>é</w:t>
      </w:r>
      <w:proofErr w:type="spellEnd"/>
    </w:p>
    <w:p w14:paraId="3E00D3ED" w14:textId="1DFCB61E" w:rsidR="00195BDE" w:rsidRPr="00195BDE" w:rsidRDefault="00195BDE" w:rsidP="00195BDE">
      <w:pPr>
        <w:pStyle w:val="Listepuces"/>
        <w:rPr>
          <w:rFonts w:ascii="Noto Sans Adlam" w:cs="Noto Sans Adlam"/>
        </w:rPr>
      </w:pPr>
      <w:proofErr w:type="spellStart"/>
      <w:r w:rsidRPr="00195BDE">
        <w:rPr>
          <w:rFonts w:ascii="Noto Sans Adlam" w:cs="Noto Sans Adlam"/>
        </w:rPr>
        <w:t>Participer</w:t>
      </w:r>
      <w:proofErr w:type="spellEnd"/>
      <w:r w:rsidRPr="00195BDE">
        <w:rPr>
          <w:rFonts w:ascii="Noto Sans Adlam" w:cs="Noto Sans Adlam"/>
        </w:rPr>
        <w:t xml:space="preserve"> </w:t>
      </w:r>
      <w:r w:rsidRPr="00195BDE">
        <w:rPr>
          <w:rFonts w:ascii="Noto Sans Adlam" w:cs="Noto Sans Adlam"/>
        </w:rPr>
        <w:t>à</w:t>
      </w:r>
      <w:r w:rsidRPr="00195BDE">
        <w:rPr>
          <w:rFonts w:ascii="Noto Sans Adlam" w:cs="Noto Sans Adlam"/>
        </w:rPr>
        <w:t xml:space="preserve"> la coordination administrative </w:t>
      </w:r>
      <w:proofErr w:type="spellStart"/>
      <w:r w:rsidRPr="00195BDE">
        <w:rPr>
          <w:rFonts w:ascii="Noto Sans Adlam" w:cs="Noto Sans Adlam"/>
        </w:rPr>
        <w:t>d'une</w:t>
      </w:r>
      <w:proofErr w:type="spellEnd"/>
      <w:r w:rsidRPr="00195BDE">
        <w:rPr>
          <w:rFonts w:ascii="Noto Sans Adlam" w:cs="Noto Sans Adlam"/>
        </w:rPr>
        <w:t xml:space="preserve"> structure sanitaire</w:t>
      </w:r>
    </w:p>
    <w:p w14:paraId="4975480A" w14:textId="77777777" w:rsidR="00195BDE" w:rsidRDefault="00195BDE" w:rsidP="00195BDE">
      <w:pPr>
        <w:pStyle w:val="Listepuces"/>
        <w:rPr>
          <w:rFonts w:ascii="Noto Sans Adlam" w:cs="Noto Sans Adlam"/>
        </w:rPr>
      </w:pPr>
      <w:proofErr w:type="spellStart"/>
      <w:r w:rsidRPr="00195BDE">
        <w:rPr>
          <w:rFonts w:ascii="Noto Sans Adlam" w:cs="Noto Sans Adlam"/>
        </w:rPr>
        <w:t>Communiquer</w:t>
      </w:r>
      <w:proofErr w:type="spellEnd"/>
      <w:r w:rsidRPr="00195BDE">
        <w:rPr>
          <w:rFonts w:ascii="Noto Sans Adlam" w:cs="Noto Sans Adlam"/>
        </w:rPr>
        <w:t xml:space="preserve"> </w:t>
      </w:r>
      <w:proofErr w:type="spellStart"/>
      <w:r w:rsidRPr="00195BDE">
        <w:rPr>
          <w:rFonts w:ascii="Noto Sans Adlam" w:cs="Noto Sans Adlam"/>
        </w:rPr>
        <w:t>efficacement</w:t>
      </w:r>
      <w:proofErr w:type="spellEnd"/>
      <w:r w:rsidRPr="00195BDE">
        <w:rPr>
          <w:rFonts w:ascii="Noto Sans Adlam" w:cs="Noto Sans Adlam"/>
        </w:rPr>
        <w:t xml:space="preserve"> avec les </w:t>
      </w:r>
      <w:proofErr w:type="spellStart"/>
      <w:r w:rsidRPr="00195BDE">
        <w:rPr>
          <w:rFonts w:ascii="Noto Sans Adlam" w:cs="Noto Sans Adlam"/>
        </w:rPr>
        <w:t>professionnels</w:t>
      </w:r>
      <w:proofErr w:type="spellEnd"/>
      <w:r w:rsidRPr="00195BDE">
        <w:rPr>
          <w:rFonts w:ascii="Noto Sans Adlam" w:cs="Noto Sans Adlam"/>
        </w:rPr>
        <w:t xml:space="preserve"> de sant</w:t>
      </w:r>
      <w:r w:rsidRPr="00195BDE">
        <w:rPr>
          <w:rFonts w:ascii="Noto Sans Adlam" w:cs="Noto Sans Adlam"/>
        </w:rPr>
        <w:t>é</w:t>
      </w:r>
      <w:r w:rsidRPr="00195BDE">
        <w:rPr>
          <w:rFonts w:ascii="Noto Sans Adlam" w:cs="Noto Sans Adlam"/>
        </w:rPr>
        <w:t xml:space="preserve"> et les </w:t>
      </w:r>
      <w:proofErr w:type="spellStart"/>
      <w:r w:rsidRPr="00195BDE">
        <w:rPr>
          <w:rFonts w:ascii="Noto Sans Adlam" w:cs="Noto Sans Adlam"/>
        </w:rPr>
        <w:t>partenaires</w:t>
      </w:r>
      <w:proofErr w:type="spellEnd"/>
    </w:p>
    <w:p w14:paraId="49A68014" w14:textId="1543147A" w:rsidR="006C0CC2" w:rsidRPr="00195BDE" w:rsidRDefault="00195BDE" w:rsidP="00195BDE">
      <w:pPr>
        <w:pStyle w:val="Listepuces"/>
        <w:rPr>
          <w:rFonts w:ascii="Noto Sans Adlam" w:cs="Noto Sans Adlam"/>
        </w:rPr>
      </w:pPr>
      <w:proofErr w:type="spellStart"/>
      <w:r w:rsidRPr="00195BDE">
        <w:rPr>
          <w:rFonts w:ascii="Noto Sans Adlam" w:cs="Noto Sans Adlam"/>
        </w:rPr>
        <w:t>D</w:t>
      </w:r>
      <w:r w:rsidRPr="00195BDE">
        <w:rPr>
          <w:rFonts w:ascii="Noto Sans Adlam" w:cs="Noto Sans Adlam"/>
        </w:rPr>
        <w:t>é</w:t>
      </w:r>
      <w:r w:rsidRPr="00195BDE">
        <w:rPr>
          <w:rFonts w:ascii="Noto Sans Adlam" w:cs="Noto Sans Adlam"/>
        </w:rPr>
        <w:t>velopper</w:t>
      </w:r>
      <w:proofErr w:type="spellEnd"/>
      <w:r w:rsidRPr="00195BDE">
        <w:rPr>
          <w:rFonts w:ascii="Noto Sans Adlam" w:cs="Noto Sans Adlam"/>
        </w:rPr>
        <w:t xml:space="preserve"> des </w:t>
      </w:r>
      <w:proofErr w:type="spellStart"/>
      <w:r w:rsidRPr="00195BDE">
        <w:rPr>
          <w:rFonts w:ascii="Noto Sans Adlam" w:cs="Noto Sans Adlam"/>
        </w:rPr>
        <w:t>comp</w:t>
      </w:r>
      <w:r w:rsidRPr="00195BDE">
        <w:rPr>
          <w:rFonts w:ascii="Noto Sans Adlam" w:cs="Noto Sans Adlam"/>
        </w:rPr>
        <w:t>é</w:t>
      </w:r>
      <w:r w:rsidRPr="00195BDE">
        <w:rPr>
          <w:rFonts w:ascii="Noto Sans Adlam" w:cs="Noto Sans Adlam"/>
        </w:rPr>
        <w:t>tences</w:t>
      </w:r>
      <w:proofErr w:type="spellEnd"/>
      <w:r w:rsidRPr="00195BDE">
        <w:rPr>
          <w:rFonts w:ascii="Noto Sans Adlam" w:cs="Noto Sans Adlam"/>
        </w:rPr>
        <w:t xml:space="preserve"> </w:t>
      </w:r>
      <w:proofErr w:type="spellStart"/>
      <w:r w:rsidRPr="00195BDE">
        <w:rPr>
          <w:rFonts w:ascii="Noto Sans Adlam" w:cs="Noto Sans Adlam"/>
        </w:rPr>
        <w:t>entrepreneuriales</w:t>
      </w:r>
      <w:proofErr w:type="spellEnd"/>
      <w:r w:rsidRPr="00195BDE">
        <w:rPr>
          <w:rFonts w:ascii="Noto Sans Adlam" w:cs="Noto Sans Adlam"/>
        </w:rPr>
        <w:t xml:space="preserve"> dans le </w:t>
      </w:r>
      <w:proofErr w:type="spellStart"/>
      <w:r w:rsidRPr="00195BDE">
        <w:rPr>
          <w:rFonts w:ascii="Noto Sans Adlam" w:cs="Noto Sans Adlam"/>
        </w:rPr>
        <w:t>domaine</w:t>
      </w:r>
      <w:proofErr w:type="spellEnd"/>
      <w:r w:rsidRPr="00195BDE">
        <w:rPr>
          <w:rFonts w:ascii="Noto Sans Adlam" w:cs="Noto Sans Adlam"/>
        </w:rPr>
        <w:t xml:space="preserve"> </w:t>
      </w:r>
      <w:proofErr w:type="spellStart"/>
      <w:r w:rsidRPr="00195BDE">
        <w:rPr>
          <w:rFonts w:ascii="Noto Sans Adlam" w:cs="Noto Sans Adlam"/>
        </w:rPr>
        <w:t>administratif</w:t>
      </w:r>
      <w:proofErr w:type="spellEnd"/>
      <w:r w:rsidRPr="00195BDE">
        <w:rPr>
          <w:rFonts w:ascii="Noto Sans Adlam" w:cs="Noto Sans Adlam"/>
        </w:rPr>
        <w:t xml:space="preserve"> et sanitaire</w:t>
      </w:r>
    </w:p>
    <w:p w14:paraId="0A72C006" w14:textId="77777777" w:rsidR="00195BDE" w:rsidRDefault="00195BDE" w:rsidP="008E422C">
      <w:pPr>
        <w:pStyle w:val="Listepuces"/>
        <w:numPr>
          <w:ilvl w:val="0"/>
          <w:numId w:val="0"/>
        </w:numPr>
        <w:ind w:left="360" w:hanging="360"/>
        <w:rPr>
          <w:rFonts w:ascii="Noto Sans Adlam" w:cs="Noto Sans Adlam"/>
          <w:b/>
          <w:bCs/>
          <w:color w:val="002060"/>
        </w:rPr>
      </w:pPr>
    </w:p>
    <w:p w14:paraId="0394C213" w14:textId="42549A28" w:rsidR="008E422C" w:rsidRPr="008E422C" w:rsidRDefault="00195BDE" w:rsidP="008E422C">
      <w:pPr>
        <w:pStyle w:val="Listepuces"/>
        <w:numPr>
          <w:ilvl w:val="0"/>
          <w:numId w:val="0"/>
        </w:numPr>
        <w:ind w:left="360" w:hanging="360"/>
        <w:rPr>
          <w:rFonts w:ascii="Noto Sans Adlam" w:cs="Noto Sans Adlam"/>
          <w:b/>
          <w:bCs/>
          <w:color w:val="002060"/>
        </w:rPr>
      </w:pPr>
      <w:r>
        <w:rPr>
          <w:rFonts w:ascii="Noto Sans Adlam" w:cs="Noto Sans Adlam"/>
          <w:b/>
          <w:bCs/>
          <w:color w:val="002060"/>
        </w:rPr>
        <w:t xml:space="preserve"> </w:t>
      </w:r>
      <w:r w:rsidR="008E422C" w:rsidRPr="008E422C">
        <w:rPr>
          <w:rFonts w:ascii="Noto Sans Adlam" w:cs="Noto Sans Adlam"/>
          <w:b/>
          <w:bCs/>
          <w:color w:val="002060"/>
        </w:rPr>
        <w:t xml:space="preserve"> </w:t>
      </w:r>
      <w:bookmarkStart w:id="6" w:name="_Hlk231676531"/>
      <w:bookmarkStart w:id="7" w:name="_Hlk231677617"/>
      <w:r w:rsidR="008E422C" w:rsidRPr="008E422C">
        <w:rPr>
          <w:rFonts w:ascii="Noto Sans Adlam" w:cs="Noto Sans Adlam"/>
          <w:b/>
          <w:bCs/>
          <w:color w:val="002060"/>
        </w:rPr>
        <w:t xml:space="preserve">DEBOUCHES PROFESSIONNELS </w:t>
      </w:r>
      <w:bookmarkEnd w:id="6"/>
    </w:p>
    <w:bookmarkEnd w:id="4"/>
    <w:bookmarkEnd w:id="5"/>
    <w:bookmarkEnd w:id="7"/>
    <w:p w14:paraId="0A14FE8E" w14:textId="77777777" w:rsidR="00195BDE" w:rsidRPr="00195BDE" w:rsidRDefault="00195BDE" w:rsidP="00195BDE">
      <w:pPr>
        <w:pStyle w:val="Listepuces"/>
        <w:numPr>
          <w:ilvl w:val="0"/>
          <w:numId w:val="0"/>
        </w:numPr>
        <w:ind w:left="360" w:hanging="360"/>
        <w:rPr>
          <w:rFonts w:ascii="Noto Sans Adlam" w:cs="Noto Sans Adlam"/>
          <w:b/>
          <w:bCs/>
        </w:rPr>
      </w:pPr>
      <w:r w:rsidRPr="00195BDE">
        <w:rPr>
          <w:rFonts w:ascii="Noto Sans Adlam" w:cs="Noto Sans Adlam"/>
          <w:b/>
          <w:bCs/>
        </w:rPr>
        <w:t>À</w:t>
      </w:r>
      <w:r w:rsidRPr="00195BDE">
        <w:rPr>
          <w:rFonts w:ascii="Noto Sans Adlam" w:cs="Noto Sans Adlam"/>
          <w:b/>
          <w:bCs/>
        </w:rPr>
        <w:t xml:space="preserve"> la fin de la formation, le </w:t>
      </w:r>
      <w:proofErr w:type="spellStart"/>
      <w:r w:rsidRPr="00195BDE">
        <w:rPr>
          <w:rFonts w:ascii="Noto Sans Adlam" w:cs="Noto Sans Adlam"/>
          <w:b/>
          <w:bCs/>
        </w:rPr>
        <w:t>dipl</w:t>
      </w:r>
      <w:r w:rsidRPr="00195BDE">
        <w:rPr>
          <w:rFonts w:ascii="Noto Sans Adlam" w:cs="Noto Sans Adlam"/>
          <w:b/>
          <w:bCs/>
        </w:rPr>
        <w:t>ô</w:t>
      </w:r>
      <w:r w:rsidRPr="00195BDE">
        <w:rPr>
          <w:rFonts w:ascii="Noto Sans Adlam" w:cs="Noto Sans Adlam"/>
          <w:b/>
          <w:bCs/>
        </w:rPr>
        <w:t>m</w:t>
      </w:r>
      <w:r w:rsidRPr="00195BDE">
        <w:rPr>
          <w:rFonts w:ascii="Noto Sans Adlam" w:cs="Noto Sans Adlam"/>
          <w:b/>
          <w:bCs/>
        </w:rPr>
        <w:t>é</w:t>
      </w:r>
      <w:proofErr w:type="spellEnd"/>
      <w:r w:rsidRPr="00195BDE">
        <w:rPr>
          <w:rFonts w:ascii="Noto Sans Adlam" w:cs="Noto Sans Adlam"/>
          <w:b/>
          <w:bCs/>
        </w:rPr>
        <w:t xml:space="preserve"> </w:t>
      </w:r>
      <w:proofErr w:type="spellStart"/>
      <w:r w:rsidRPr="00195BDE">
        <w:rPr>
          <w:rFonts w:ascii="Noto Sans Adlam" w:cs="Noto Sans Adlam"/>
          <w:b/>
          <w:bCs/>
        </w:rPr>
        <w:t>peut</w:t>
      </w:r>
      <w:proofErr w:type="spellEnd"/>
      <w:r w:rsidRPr="00195BDE">
        <w:rPr>
          <w:rFonts w:ascii="Noto Sans Adlam" w:cs="Noto Sans Adlam"/>
          <w:b/>
          <w:bCs/>
        </w:rPr>
        <w:t xml:space="preserve"> </w:t>
      </w:r>
      <w:proofErr w:type="spellStart"/>
      <w:r w:rsidRPr="00195BDE">
        <w:rPr>
          <w:rFonts w:ascii="Noto Sans Adlam" w:cs="Noto Sans Adlam"/>
          <w:b/>
          <w:bCs/>
        </w:rPr>
        <w:t>exercer</w:t>
      </w:r>
      <w:proofErr w:type="spellEnd"/>
      <w:r w:rsidRPr="00195BDE">
        <w:rPr>
          <w:rFonts w:ascii="Noto Sans Adlam" w:cs="Noto Sans Adlam"/>
          <w:b/>
          <w:bCs/>
        </w:rPr>
        <w:t xml:space="preserve"> dans </w:t>
      </w:r>
      <w:proofErr w:type="spellStart"/>
      <w:r w:rsidRPr="00195BDE">
        <w:rPr>
          <w:rFonts w:ascii="Noto Sans Adlam" w:cs="Noto Sans Adlam"/>
          <w:b/>
          <w:bCs/>
        </w:rPr>
        <w:t>plusieurs</w:t>
      </w:r>
      <w:proofErr w:type="spellEnd"/>
      <w:r w:rsidRPr="00195BDE">
        <w:rPr>
          <w:rFonts w:ascii="Noto Sans Adlam" w:cs="Noto Sans Adlam"/>
          <w:b/>
          <w:bCs/>
        </w:rPr>
        <w:t xml:space="preserve"> structures, </w:t>
      </w:r>
      <w:proofErr w:type="spellStart"/>
      <w:proofErr w:type="gramStart"/>
      <w:r w:rsidRPr="00195BDE">
        <w:rPr>
          <w:rFonts w:ascii="Noto Sans Adlam" w:cs="Noto Sans Adlam"/>
          <w:b/>
          <w:bCs/>
        </w:rPr>
        <w:t>notamment</w:t>
      </w:r>
      <w:proofErr w:type="spellEnd"/>
      <w:r w:rsidRPr="00195BDE">
        <w:rPr>
          <w:rFonts w:ascii="Noto Sans Adlam" w:cs="Noto Sans Adlam"/>
          <w:b/>
          <w:bCs/>
        </w:rPr>
        <w:t xml:space="preserve"> :</w:t>
      </w:r>
      <w:proofErr w:type="gramEnd"/>
    </w:p>
    <w:p w14:paraId="6BF02866" w14:textId="1E5502D6" w:rsidR="00195BDE" w:rsidRPr="00195BDE" w:rsidRDefault="00195BDE" w:rsidP="00195BDE">
      <w:pPr>
        <w:pStyle w:val="Listepuces"/>
        <w:rPr>
          <w:rFonts w:ascii="Noto Sans Adlam" w:cs="Noto Sans Adlam"/>
        </w:rPr>
      </w:pPr>
      <w:proofErr w:type="spellStart"/>
      <w:r w:rsidRPr="00195BDE">
        <w:rPr>
          <w:rFonts w:ascii="Noto Sans Adlam" w:cs="Noto Sans Adlam"/>
        </w:rPr>
        <w:t>H</w:t>
      </w:r>
      <w:r w:rsidRPr="00195BDE">
        <w:rPr>
          <w:rFonts w:ascii="Noto Sans Adlam" w:cs="Noto Sans Adlam"/>
        </w:rPr>
        <w:t>ô</w:t>
      </w:r>
      <w:r w:rsidRPr="00195BDE">
        <w:rPr>
          <w:rFonts w:ascii="Noto Sans Adlam" w:cs="Noto Sans Adlam"/>
        </w:rPr>
        <w:t>pitaux</w:t>
      </w:r>
      <w:proofErr w:type="spellEnd"/>
      <w:r w:rsidRPr="00195BDE">
        <w:rPr>
          <w:rFonts w:ascii="Noto Sans Adlam" w:cs="Noto Sans Adlam"/>
        </w:rPr>
        <w:t xml:space="preserve"> publics et </w:t>
      </w:r>
      <w:proofErr w:type="spellStart"/>
      <w:r w:rsidRPr="00195BDE">
        <w:rPr>
          <w:rFonts w:ascii="Noto Sans Adlam" w:cs="Noto Sans Adlam"/>
        </w:rPr>
        <w:t>priv</w:t>
      </w:r>
      <w:r w:rsidRPr="00195BDE">
        <w:rPr>
          <w:rFonts w:ascii="Noto Sans Adlam" w:cs="Noto Sans Adlam"/>
        </w:rPr>
        <w:t>é</w:t>
      </w:r>
      <w:r w:rsidRPr="00195BDE">
        <w:rPr>
          <w:rFonts w:ascii="Noto Sans Adlam" w:cs="Noto Sans Adlam"/>
        </w:rPr>
        <w:t>s</w:t>
      </w:r>
      <w:proofErr w:type="spellEnd"/>
    </w:p>
    <w:p w14:paraId="0998C1C4" w14:textId="34057408" w:rsidR="00195BDE" w:rsidRPr="00195BDE" w:rsidRDefault="00195BDE" w:rsidP="00195BDE">
      <w:pPr>
        <w:pStyle w:val="Listepuces"/>
        <w:rPr>
          <w:rFonts w:ascii="Noto Sans Adlam" w:cs="Noto Sans Adlam"/>
        </w:rPr>
      </w:pPr>
      <w:proofErr w:type="spellStart"/>
      <w:r w:rsidRPr="00195BDE">
        <w:rPr>
          <w:rFonts w:ascii="Noto Sans Adlam" w:cs="Noto Sans Adlam"/>
        </w:rPr>
        <w:t>Centres</w:t>
      </w:r>
      <w:proofErr w:type="spellEnd"/>
      <w:r w:rsidRPr="00195BDE">
        <w:rPr>
          <w:rFonts w:ascii="Noto Sans Adlam" w:cs="Noto Sans Adlam"/>
        </w:rPr>
        <w:t xml:space="preserve"> de sant</w:t>
      </w:r>
      <w:r w:rsidRPr="00195BDE">
        <w:rPr>
          <w:rFonts w:ascii="Noto Sans Adlam" w:cs="Noto Sans Adlam"/>
        </w:rPr>
        <w:t>é</w:t>
      </w:r>
      <w:r w:rsidRPr="00195BDE">
        <w:rPr>
          <w:rFonts w:ascii="Noto Sans Adlam" w:cs="Noto Sans Adlam"/>
        </w:rPr>
        <w:t xml:space="preserve"> et </w:t>
      </w:r>
      <w:proofErr w:type="spellStart"/>
      <w:r w:rsidRPr="00195BDE">
        <w:rPr>
          <w:rFonts w:ascii="Noto Sans Adlam" w:cs="Noto Sans Adlam"/>
        </w:rPr>
        <w:t>cliniques</w:t>
      </w:r>
      <w:proofErr w:type="spellEnd"/>
    </w:p>
    <w:p w14:paraId="0642FAFE" w14:textId="6BBF11AF" w:rsidR="00195BDE" w:rsidRPr="00195BDE" w:rsidRDefault="00195BDE" w:rsidP="00195BDE">
      <w:pPr>
        <w:pStyle w:val="Listepuces"/>
        <w:rPr>
          <w:rFonts w:ascii="Noto Sans Adlam" w:cs="Noto Sans Adlam"/>
        </w:rPr>
      </w:pPr>
      <w:r w:rsidRPr="00195BDE">
        <w:rPr>
          <w:rFonts w:ascii="Noto Sans Adlam" w:cs="Noto Sans Adlam"/>
        </w:rPr>
        <w:t xml:space="preserve">Cabinets </w:t>
      </w:r>
      <w:proofErr w:type="spellStart"/>
      <w:r w:rsidRPr="00195BDE">
        <w:rPr>
          <w:rFonts w:ascii="Noto Sans Adlam" w:cs="Noto Sans Adlam"/>
        </w:rPr>
        <w:t>m</w:t>
      </w:r>
      <w:r w:rsidRPr="00195BDE">
        <w:rPr>
          <w:rFonts w:ascii="Noto Sans Adlam" w:cs="Noto Sans Adlam"/>
        </w:rPr>
        <w:t>é</w:t>
      </w:r>
      <w:r w:rsidRPr="00195BDE">
        <w:rPr>
          <w:rFonts w:ascii="Noto Sans Adlam" w:cs="Noto Sans Adlam"/>
        </w:rPr>
        <w:t>dicaux</w:t>
      </w:r>
      <w:proofErr w:type="spellEnd"/>
      <w:r w:rsidRPr="00195BDE">
        <w:rPr>
          <w:rFonts w:ascii="Noto Sans Adlam" w:cs="Noto Sans Adlam"/>
        </w:rPr>
        <w:t xml:space="preserve"> </w:t>
      </w:r>
      <w:proofErr w:type="spellStart"/>
      <w:r w:rsidRPr="00195BDE">
        <w:rPr>
          <w:rFonts w:ascii="Noto Sans Adlam" w:cs="Noto Sans Adlam"/>
        </w:rPr>
        <w:t>sp</w:t>
      </w:r>
      <w:r w:rsidRPr="00195BDE">
        <w:rPr>
          <w:rFonts w:ascii="Noto Sans Adlam" w:cs="Noto Sans Adlam"/>
        </w:rPr>
        <w:t>é</w:t>
      </w:r>
      <w:r w:rsidRPr="00195BDE">
        <w:rPr>
          <w:rFonts w:ascii="Noto Sans Adlam" w:cs="Noto Sans Adlam"/>
        </w:rPr>
        <w:t>cialis</w:t>
      </w:r>
      <w:r w:rsidRPr="00195BDE">
        <w:rPr>
          <w:rFonts w:ascii="Noto Sans Adlam" w:cs="Noto Sans Adlam"/>
        </w:rPr>
        <w:t>é</w:t>
      </w:r>
      <w:r w:rsidRPr="00195BDE">
        <w:rPr>
          <w:rFonts w:ascii="Noto Sans Adlam" w:cs="Noto Sans Adlam"/>
        </w:rPr>
        <w:t>s</w:t>
      </w:r>
      <w:proofErr w:type="spellEnd"/>
    </w:p>
    <w:p w14:paraId="66369521" w14:textId="1EDF9B2B" w:rsidR="00195BDE" w:rsidRPr="00195BDE" w:rsidRDefault="00195BDE" w:rsidP="00195BDE">
      <w:pPr>
        <w:pStyle w:val="Listepuces"/>
        <w:rPr>
          <w:rFonts w:ascii="Noto Sans Adlam" w:cs="Noto Sans Adlam"/>
        </w:rPr>
      </w:pPr>
      <w:r w:rsidRPr="00195BDE">
        <w:rPr>
          <w:rFonts w:ascii="Noto Sans Adlam" w:cs="Noto Sans Adlam"/>
        </w:rPr>
        <w:t xml:space="preserve">Pharmacies et structures </w:t>
      </w:r>
      <w:proofErr w:type="spellStart"/>
      <w:r w:rsidRPr="00195BDE">
        <w:rPr>
          <w:rFonts w:ascii="Noto Sans Adlam" w:cs="Noto Sans Adlam"/>
        </w:rPr>
        <w:t>m</w:t>
      </w:r>
      <w:r w:rsidRPr="00195BDE">
        <w:rPr>
          <w:rFonts w:ascii="Noto Sans Adlam" w:cs="Noto Sans Adlam"/>
        </w:rPr>
        <w:t>é</w:t>
      </w:r>
      <w:r w:rsidRPr="00195BDE">
        <w:rPr>
          <w:rFonts w:ascii="Noto Sans Adlam" w:cs="Noto Sans Adlam"/>
        </w:rPr>
        <w:t>dico-pharmaceutiques</w:t>
      </w:r>
      <w:proofErr w:type="spellEnd"/>
    </w:p>
    <w:p w14:paraId="516F9B56" w14:textId="42687EE6" w:rsidR="00195BDE" w:rsidRPr="00195BDE" w:rsidRDefault="00195BDE" w:rsidP="00195BDE">
      <w:pPr>
        <w:pStyle w:val="Listepuces"/>
        <w:rPr>
          <w:rFonts w:ascii="Noto Sans Adlam" w:cs="Noto Sans Adlam"/>
        </w:rPr>
      </w:pPr>
      <w:r w:rsidRPr="00195BDE">
        <w:rPr>
          <w:rFonts w:ascii="Noto Sans Adlam" w:cs="Noto Sans Adlam"/>
        </w:rPr>
        <w:t xml:space="preserve">ONG et </w:t>
      </w:r>
      <w:proofErr w:type="spellStart"/>
      <w:r w:rsidRPr="00195BDE">
        <w:rPr>
          <w:rFonts w:ascii="Noto Sans Adlam" w:cs="Noto Sans Adlam"/>
        </w:rPr>
        <w:t>organisations</w:t>
      </w:r>
      <w:proofErr w:type="spellEnd"/>
      <w:r w:rsidRPr="00195BDE">
        <w:rPr>
          <w:rFonts w:ascii="Noto Sans Adlam" w:cs="Noto Sans Adlam"/>
        </w:rPr>
        <w:t xml:space="preserve"> de sant</w:t>
      </w:r>
      <w:r w:rsidRPr="00195BDE">
        <w:rPr>
          <w:rFonts w:ascii="Noto Sans Adlam" w:cs="Noto Sans Adlam"/>
        </w:rPr>
        <w:t>é</w:t>
      </w:r>
    </w:p>
    <w:p w14:paraId="40989286" w14:textId="4B6F115C" w:rsidR="00195BDE" w:rsidRPr="00195BDE" w:rsidRDefault="00195BDE" w:rsidP="00195BDE">
      <w:pPr>
        <w:pStyle w:val="Listepuces"/>
        <w:rPr>
          <w:rFonts w:ascii="Noto Sans Adlam" w:cs="Noto Sans Adlam"/>
        </w:rPr>
      </w:pPr>
      <w:r w:rsidRPr="00195BDE">
        <w:rPr>
          <w:rFonts w:ascii="Noto Sans Adlam" w:cs="Noto Sans Adlam"/>
        </w:rPr>
        <w:t xml:space="preserve">Directions </w:t>
      </w:r>
      <w:proofErr w:type="spellStart"/>
      <w:r w:rsidRPr="00195BDE">
        <w:rPr>
          <w:rFonts w:ascii="Noto Sans Adlam" w:cs="Noto Sans Adlam"/>
        </w:rPr>
        <w:t>administratives</w:t>
      </w:r>
      <w:proofErr w:type="spellEnd"/>
      <w:r w:rsidRPr="00195BDE">
        <w:rPr>
          <w:rFonts w:ascii="Noto Sans Adlam" w:cs="Noto Sans Adlam"/>
        </w:rPr>
        <w:t xml:space="preserve"> des </w:t>
      </w:r>
      <w:proofErr w:type="spellStart"/>
      <w:r w:rsidRPr="00195BDE">
        <w:rPr>
          <w:rFonts w:ascii="Noto Sans Adlam" w:cs="Noto Sans Adlam"/>
        </w:rPr>
        <w:t>é</w:t>
      </w:r>
      <w:r w:rsidRPr="00195BDE">
        <w:rPr>
          <w:rFonts w:ascii="Noto Sans Adlam" w:cs="Noto Sans Adlam"/>
        </w:rPr>
        <w:t>tablissements</w:t>
      </w:r>
      <w:proofErr w:type="spellEnd"/>
      <w:r w:rsidRPr="00195BDE">
        <w:rPr>
          <w:rFonts w:ascii="Noto Sans Adlam" w:cs="Noto Sans Adlam"/>
        </w:rPr>
        <w:t xml:space="preserve"> de sant</w:t>
      </w:r>
      <w:r w:rsidRPr="00195BDE">
        <w:rPr>
          <w:rFonts w:ascii="Noto Sans Adlam" w:cs="Noto Sans Adlam"/>
        </w:rPr>
        <w:t>é</w:t>
      </w:r>
    </w:p>
    <w:p w14:paraId="24F9C13B" w14:textId="500AF3C5" w:rsidR="00195BDE" w:rsidRPr="00195BDE" w:rsidRDefault="00195BDE" w:rsidP="00195BDE">
      <w:pPr>
        <w:pStyle w:val="Listepuces"/>
        <w:rPr>
          <w:rFonts w:ascii="Noto Sans Adlam" w:cs="Noto Sans Adlam"/>
        </w:rPr>
      </w:pPr>
      <w:r w:rsidRPr="00195BDE">
        <w:rPr>
          <w:rFonts w:ascii="Noto Sans Adlam" w:cs="Noto Sans Adlam"/>
        </w:rPr>
        <w:t xml:space="preserve">Services </w:t>
      </w:r>
      <w:proofErr w:type="spellStart"/>
      <w:r w:rsidRPr="00195BDE">
        <w:rPr>
          <w:rFonts w:ascii="Noto Sans Adlam" w:cs="Noto Sans Adlam"/>
        </w:rPr>
        <w:t>administratifs</w:t>
      </w:r>
      <w:proofErr w:type="spellEnd"/>
      <w:r w:rsidRPr="00195BDE">
        <w:rPr>
          <w:rFonts w:ascii="Noto Sans Adlam" w:cs="Noto Sans Adlam"/>
        </w:rPr>
        <w:t xml:space="preserve"> et de gestion sanitaire</w:t>
      </w:r>
    </w:p>
    <w:p w14:paraId="0F8D21E3" w14:textId="011E987D" w:rsidR="00195BDE" w:rsidRPr="00195BDE" w:rsidRDefault="00195BDE" w:rsidP="00195BDE">
      <w:pPr>
        <w:pStyle w:val="Listepuces"/>
        <w:rPr>
          <w:rFonts w:ascii="Noto Sans Adlam" w:cs="Noto Sans Adlam"/>
        </w:rPr>
      </w:pPr>
      <w:r w:rsidRPr="00195BDE">
        <w:rPr>
          <w:rFonts w:ascii="Noto Sans Adlam" w:cs="Noto Sans Adlam"/>
        </w:rPr>
        <w:t xml:space="preserve">Cabinets </w:t>
      </w:r>
      <w:proofErr w:type="spellStart"/>
      <w:r w:rsidRPr="00195BDE">
        <w:rPr>
          <w:rFonts w:ascii="Noto Sans Adlam" w:cs="Noto Sans Adlam"/>
        </w:rPr>
        <w:t>dentaires</w:t>
      </w:r>
      <w:proofErr w:type="spellEnd"/>
    </w:p>
    <w:p w14:paraId="3808BD58" w14:textId="77777777" w:rsidR="00195BDE" w:rsidRPr="00195BDE" w:rsidRDefault="00195BDE" w:rsidP="00195BDE">
      <w:pPr>
        <w:pStyle w:val="Listepuces"/>
        <w:rPr>
          <w:rFonts w:ascii="Noto Sans Adlam" w:cs="Noto Sans Adlam"/>
        </w:rPr>
      </w:pPr>
      <w:proofErr w:type="spellStart"/>
      <w:r w:rsidRPr="00195BDE">
        <w:rPr>
          <w:rFonts w:ascii="Noto Sans Adlam" w:cs="Noto Sans Adlam"/>
        </w:rPr>
        <w:t>Centres</w:t>
      </w:r>
      <w:proofErr w:type="spellEnd"/>
      <w:r w:rsidRPr="00195BDE">
        <w:rPr>
          <w:rFonts w:ascii="Noto Sans Adlam" w:cs="Noto Sans Adlam"/>
        </w:rPr>
        <w:t xml:space="preserve"> </w:t>
      </w:r>
      <w:proofErr w:type="spellStart"/>
      <w:r w:rsidRPr="00195BDE">
        <w:rPr>
          <w:rFonts w:ascii="Noto Sans Adlam" w:cs="Noto Sans Adlam"/>
        </w:rPr>
        <w:t>sp</w:t>
      </w:r>
      <w:r w:rsidRPr="00195BDE">
        <w:rPr>
          <w:rFonts w:ascii="Noto Sans Adlam" w:cs="Noto Sans Adlam"/>
        </w:rPr>
        <w:t>é</w:t>
      </w:r>
      <w:r w:rsidRPr="00195BDE">
        <w:rPr>
          <w:rFonts w:ascii="Noto Sans Adlam" w:cs="Noto Sans Adlam"/>
        </w:rPr>
        <w:t>cialis</w:t>
      </w:r>
      <w:r w:rsidRPr="00195BDE">
        <w:rPr>
          <w:rFonts w:ascii="Noto Sans Adlam" w:cs="Noto Sans Adlam"/>
        </w:rPr>
        <w:t>é</w:t>
      </w:r>
      <w:r w:rsidRPr="00195BDE">
        <w:rPr>
          <w:rFonts w:ascii="Noto Sans Adlam" w:cs="Noto Sans Adlam"/>
        </w:rPr>
        <w:t>s</w:t>
      </w:r>
      <w:proofErr w:type="spellEnd"/>
      <w:r w:rsidRPr="00195BDE">
        <w:rPr>
          <w:rFonts w:ascii="Noto Sans Adlam" w:cs="Noto Sans Adlam"/>
        </w:rPr>
        <w:t xml:space="preserve"> et cabinets </w:t>
      </w:r>
      <w:proofErr w:type="spellStart"/>
      <w:r w:rsidRPr="00195BDE">
        <w:rPr>
          <w:rFonts w:ascii="Noto Sans Adlam" w:cs="Noto Sans Adlam"/>
        </w:rPr>
        <w:t>d'ophtalmologie</w:t>
      </w:r>
      <w:proofErr w:type="spellEnd"/>
    </w:p>
    <w:p w14:paraId="6F02003B" w14:textId="3FCD0A16" w:rsidR="00311BDF" w:rsidRPr="00195BDE" w:rsidRDefault="00195BDE" w:rsidP="00195BDE">
      <w:pPr>
        <w:pStyle w:val="Listepuces"/>
        <w:rPr>
          <w:rFonts w:ascii="Noto Sans Adlam" w:cs="Noto Sans Adlam"/>
        </w:rPr>
      </w:pPr>
      <w:proofErr w:type="spellStart"/>
      <w:r w:rsidRPr="00195BDE">
        <w:rPr>
          <w:rFonts w:ascii="Noto Sans Adlam" w:cs="Noto Sans Adlam"/>
        </w:rPr>
        <w:t>Cr</w:t>
      </w:r>
      <w:r w:rsidRPr="00195BDE">
        <w:rPr>
          <w:rFonts w:ascii="Noto Sans Adlam" w:cs="Noto Sans Adlam"/>
        </w:rPr>
        <w:t>é</w:t>
      </w:r>
      <w:r w:rsidRPr="00195BDE">
        <w:rPr>
          <w:rFonts w:ascii="Noto Sans Adlam" w:cs="Noto Sans Adlam"/>
        </w:rPr>
        <w:t>ation</w:t>
      </w:r>
      <w:proofErr w:type="spellEnd"/>
      <w:r w:rsidRPr="00195BDE">
        <w:rPr>
          <w:rFonts w:ascii="Noto Sans Adlam" w:cs="Noto Sans Adlam"/>
        </w:rPr>
        <w:t xml:space="preserve"> et gestion d'un cabinet de </w:t>
      </w:r>
      <w:proofErr w:type="spellStart"/>
      <w:r w:rsidRPr="00195BDE">
        <w:rPr>
          <w:rFonts w:ascii="Noto Sans Adlam" w:cs="Noto Sans Adlam"/>
        </w:rPr>
        <w:t>secr</w:t>
      </w:r>
      <w:r w:rsidRPr="00195BDE">
        <w:rPr>
          <w:rFonts w:ascii="Noto Sans Adlam" w:cs="Noto Sans Adlam"/>
        </w:rPr>
        <w:t>é</w:t>
      </w:r>
      <w:r w:rsidRPr="00195BDE">
        <w:rPr>
          <w:rFonts w:ascii="Noto Sans Adlam" w:cs="Noto Sans Adlam"/>
        </w:rPr>
        <w:t>tariat</w:t>
      </w:r>
      <w:proofErr w:type="spellEnd"/>
      <w:r w:rsidRPr="00195BDE">
        <w:rPr>
          <w:rFonts w:ascii="Noto Sans Adlam" w:cs="Noto Sans Adlam"/>
        </w:rPr>
        <w:t xml:space="preserve"> </w:t>
      </w:r>
      <w:proofErr w:type="spellStart"/>
      <w:r w:rsidRPr="00195BDE">
        <w:rPr>
          <w:rFonts w:ascii="Noto Sans Adlam" w:cs="Noto Sans Adlam"/>
        </w:rPr>
        <w:t>m</w:t>
      </w:r>
      <w:r w:rsidRPr="00195BDE">
        <w:rPr>
          <w:rFonts w:ascii="Noto Sans Adlam" w:cs="Noto Sans Adlam"/>
        </w:rPr>
        <w:t>é</w:t>
      </w:r>
      <w:r w:rsidRPr="00195BDE">
        <w:rPr>
          <w:rFonts w:ascii="Noto Sans Adlam" w:cs="Noto Sans Adlam"/>
        </w:rPr>
        <w:t>dical</w:t>
      </w:r>
      <w:proofErr w:type="spellEnd"/>
      <w:r w:rsidRPr="00195BDE">
        <w:rPr>
          <w:rFonts w:ascii="Noto Sans Adlam" w:cs="Noto Sans Adlam"/>
        </w:rPr>
        <w:t xml:space="preserve"> </w:t>
      </w:r>
      <w:proofErr w:type="spellStart"/>
      <w:r w:rsidRPr="00195BDE">
        <w:rPr>
          <w:rFonts w:ascii="Noto Sans Adlam" w:cs="Noto Sans Adlam"/>
        </w:rPr>
        <w:t>priv</w:t>
      </w:r>
      <w:r w:rsidRPr="00195BDE">
        <w:rPr>
          <w:rFonts w:ascii="Noto Sans Adlam" w:cs="Noto Sans Adlam"/>
        </w:rPr>
        <w:t>é</w:t>
      </w:r>
      <w:proofErr w:type="spellEnd"/>
    </w:p>
    <w:sectPr w:rsidR="00311BDF" w:rsidRPr="00195BDE">
      <w:headerReference w:type="default" r:id="rId10"/>
      <w:footerReference w:type="default" r:id="rId11"/>
      <w:pgSz w:w="12240" w:h="15840"/>
      <w:pgMar w:top="845" w:right="974" w:bottom="852" w:left="9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1E485D" w14:textId="77777777" w:rsidR="00216E94" w:rsidRDefault="00216E94">
      <w:pPr>
        <w:spacing w:after="0" w:line="240" w:lineRule="auto"/>
      </w:pPr>
      <w:r>
        <w:separator/>
      </w:r>
    </w:p>
  </w:endnote>
  <w:endnote w:type="continuationSeparator" w:id="0">
    <w:p w14:paraId="7D566544" w14:textId="77777777" w:rsidR="00216E94" w:rsidRDefault="00216E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Adlam">
    <w:altName w:val="Times New Roman"/>
    <w:charset w:val="00"/>
    <w:family w:val="roman"/>
    <w:pitch w:val="variable"/>
    <w:sig w:usb0="20007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00" w:firstRow="0" w:lastRow="0" w:firstColumn="0" w:lastColumn="0" w:noHBand="0" w:noVBand="1"/>
    </w:tblPr>
    <w:tblGrid>
      <w:gridCol w:w="10318"/>
    </w:tblGrid>
    <w:tr w:rsidR="009E31F8" w14:paraId="3A1A1D4B" w14:textId="77777777">
      <w:tc>
        <w:tcPr>
          <w:tcW w:w="1054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000080"/>
        </w:tcPr>
        <w:p w14:paraId="3961DFBB" w14:textId="77777777" w:rsidR="009E31F8" w:rsidRDefault="00C75B28">
          <w:pPr>
            <w:spacing w:line="276" w:lineRule="auto"/>
            <w:jc w:val="center"/>
            <w:rPr>
              <w:rFonts w:ascii="Noto Sans Adlam" w:hAnsi="Noto Sans Adlam" w:cs="Noto Sans Adlam"/>
              <w:b/>
              <w:bCs/>
              <w:color w:val="FFFFFF"/>
            </w:rPr>
          </w:pPr>
          <w:r>
            <w:rPr>
              <w:noProof/>
            </w:rPr>
            <w:drawing>
              <wp:anchor distT="0" distB="0" distL="114300" distR="114300" simplePos="0" relativeHeight="2" behindDoc="0" locked="0" layoutInCell="1" allowOverlap="1" wp14:anchorId="74E06ED4" wp14:editId="6108B586">
                <wp:simplePos x="0" y="0"/>
                <wp:positionH relativeFrom="page">
                  <wp:posOffset>95022</wp:posOffset>
                </wp:positionH>
                <wp:positionV relativeFrom="page">
                  <wp:posOffset>43963</wp:posOffset>
                </wp:positionV>
                <wp:extent cx="349406" cy="349406"/>
                <wp:effectExtent l="0" t="0" r="0" b="0"/>
                <wp:wrapSquare wrapText="bothSides"/>
                <wp:docPr id="4097" name="Imag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1"/>
                        <pic:cNvPicPr/>
                      </pic:nvPicPr>
                      <pic:blipFill>
                        <a:blip r:embed="rId1" cstate="print"/>
                        <a:srcRect/>
                        <a:stretch/>
                      </pic:blipFill>
                      <pic:spPr>
                        <a:xfrm>
                          <a:off x="0" y="0"/>
                          <a:ext cx="349406" cy="3494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ascii="Noto Sans Adlam" w:hAnsi="Noto Sans Adlam" w:cs="Noto Sans Adlam"/>
              <w:b/>
              <w:bCs/>
              <w:color w:val="FFFFFF"/>
            </w:rPr>
            <w:t>IPASE - Siège : Agbalepedo en face de l'église Pentecôte, Lomé - Togo</w:t>
          </w:r>
        </w:p>
        <w:p w14:paraId="7AD0DF79" w14:textId="77777777" w:rsidR="009E31F8" w:rsidRDefault="00C75B28">
          <w:pPr>
            <w:spacing w:line="276" w:lineRule="auto"/>
            <w:jc w:val="center"/>
            <w:rPr>
              <w:rFonts w:ascii="Noto Sans Adlam" w:hAnsi="Noto Sans Adlam" w:cs="Noto Sans Adlam"/>
              <w:b/>
              <w:bCs/>
              <w:color w:val="02A5E3"/>
            </w:rPr>
          </w:pPr>
          <w:r>
            <w:rPr>
              <w:rFonts w:ascii="Noto Sans Adlam" w:hAnsi="Noto Sans Adlam" w:cs="Noto Sans Adlam"/>
              <w:b/>
              <w:bCs/>
            </w:rPr>
            <w:t xml:space="preserve">Tél : </w:t>
          </w:r>
          <w:r>
            <w:rPr>
              <w:rFonts w:ascii="Noto Sans Adlam" w:hAnsi="Noto Sans Adlam" w:cs="Noto Sans Adlam"/>
              <w:b/>
              <w:bCs/>
              <w:color w:val="02A5E3"/>
            </w:rPr>
            <w:t>(+228) 93882352 / 98084275</w:t>
          </w:r>
          <w:r>
            <w:rPr>
              <w:rFonts w:ascii="Noto Sans Adlam" w:hAnsi="Noto Sans Adlam" w:cs="Noto Sans Adlam"/>
              <w:b/>
              <w:bCs/>
            </w:rPr>
            <w:t xml:space="preserve"> - Mail :  </w:t>
          </w:r>
          <w:r>
            <w:rPr>
              <w:rFonts w:ascii="Noto Sans Adlam" w:hAnsi="Noto Sans Adlam" w:cs="Noto Sans Adlam"/>
              <w:b/>
              <w:bCs/>
              <w:color w:val="02A5E3"/>
            </w:rPr>
            <w:t>ipase.tg@gmail.com</w:t>
          </w:r>
        </w:p>
      </w:tc>
    </w:tr>
  </w:tbl>
  <w:p w14:paraId="16E2954C" w14:textId="77777777" w:rsidR="009E31F8" w:rsidRDefault="009E31F8">
    <w:pPr>
      <w:spacing w:after="0"/>
      <w:jc w:val="center"/>
      <w:rPr>
        <w:rFonts w:ascii="Noto Sans Adlam" w:hAnsi="Noto Sans Adlam" w:cs="Noto Sans Adlam"/>
        <w:b/>
        <w:bCs/>
        <w:color w:val="02A5E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498E1D" w14:textId="77777777" w:rsidR="00216E94" w:rsidRDefault="00216E94">
      <w:pPr>
        <w:spacing w:after="0" w:line="240" w:lineRule="auto"/>
      </w:pPr>
      <w:r>
        <w:separator/>
      </w:r>
    </w:p>
  </w:footnote>
  <w:footnote w:type="continuationSeparator" w:id="0">
    <w:p w14:paraId="7F0E0F8A" w14:textId="77777777" w:rsidR="00216E94" w:rsidRDefault="00216E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9663C8" w14:textId="77777777" w:rsidR="009E31F8" w:rsidRDefault="00C75B28" w:rsidP="001130DA">
    <w:pPr>
      <w:jc w:val="center"/>
      <w:rPr>
        <w:rFonts w:ascii="Noto Sans Adlam" w:hAnsi="Noto Sans Adlam" w:cs="Noto Sans Adlam"/>
        <w:b/>
        <w:bCs/>
        <w:i/>
        <w:iCs/>
        <w:color w:val="BF0000"/>
        <w:sz w:val="18"/>
        <w:szCs w:val="18"/>
      </w:rPr>
    </w:pPr>
    <w:r>
      <w:rPr>
        <w:rFonts w:ascii="Noto Sans Adlam" w:cs="Noto Sans Adlam"/>
        <w:b/>
        <w:bCs/>
        <w:i/>
        <w:iCs/>
        <w:color w:val="002060"/>
        <w:sz w:val="18"/>
        <w:szCs w:val="18"/>
      </w:rPr>
      <w:t>INSTITUT PROFESSIONNEL</w:t>
    </w:r>
    <w:r>
      <w:rPr>
        <w:rFonts w:ascii="Noto Sans Adlam" w:hAnsi="Noto Sans Adlam" w:cs="Noto Sans Adlam"/>
        <w:b/>
        <w:bCs/>
        <w:i/>
        <w:iCs/>
        <w:color w:val="BF0000"/>
        <w:sz w:val="18"/>
        <w:szCs w:val="18"/>
      </w:rPr>
      <w:t xml:space="preserve"> ACTION SANTÉ ÉDUCATION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3"/>
    <w:multiLevelType w:val="singleLevel"/>
    <w:tmpl w:val="8A1279D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CFA94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3" w15:restartNumberingAfterBreak="0">
    <w:nsid w:val="00000002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 w15:restartNumberingAfterBreak="0">
    <w:nsid w:val="00000003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00000005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00000006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0000007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00000008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9"/>
    <w:multiLevelType w:val="hybridMultilevel"/>
    <w:tmpl w:val="1FA9DA97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A"/>
    <w:multiLevelType w:val="hybridMultilevel"/>
    <w:tmpl w:val="7F50D5F5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000000B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000000C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D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0E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000000F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0000010"/>
    <w:multiLevelType w:val="hybridMultilevel"/>
    <w:tmpl w:val="819637C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000001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5A5E4F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20" w15:restartNumberingAfterBreak="0">
    <w:nsid w:val="0E1146B3"/>
    <w:multiLevelType w:val="hybridMultilevel"/>
    <w:tmpl w:val="2960B0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B12DE0"/>
    <w:multiLevelType w:val="hybridMultilevel"/>
    <w:tmpl w:val="4E881A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4331A7"/>
    <w:multiLevelType w:val="hybridMultilevel"/>
    <w:tmpl w:val="391C36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8"/>
  </w:num>
  <w:num w:numId="5">
    <w:abstractNumId w:val="4"/>
  </w:num>
  <w:num w:numId="6">
    <w:abstractNumId w:val="3"/>
  </w:num>
  <w:num w:numId="7">
    <w:abstractNumId w:val="5"/>
  </w:num>
  <w:num w:numId="8">
    <w:abstractNumId w:val="2"/>
  </w:num>
  <w:num w:numId="9">
    <w:abstractNumId w:val="1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"/>
  </w:num>
  <w:num w:numId="20">
    <w:abstractNumId w:val="20"/>
  </w:num>
  <w:num w:numId="21">
    <w:abstractNumId w:val="0"/>
  </w:num>
  <w:num w:numId="22">
    <w:abstractNumId w:val="2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1F8"/>
    <w:rsid w:val="001130DA"/>
    <w:rsid w:val="00195BDE"/>
    <w:rsid w:val="00216E94"/>
    <w:rsid w:val="002D7FA8"/>
    <w:rsid w:val="00311BDF"/>
    <w:rsid w:val="0040056B"/>
    <w:rsid w:val="004B255D"/>
    <w:rsid w:val="004D3B33"/>
    <w:rsid w:val="006C0CC2"/>
    <w:rsid w:val="007E3B8B"/>
    <w:rsid w:val="00863D74"/>
    <w:rsid w:val="008E422C"/>
    <w:rsid w:val="009E31F8"/>
    <w:rsid w:val="00AA7CB2"/>
    <w:rsid w:val="00C75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CB5407"/>
  <w15:docId w15:val="{D0705C14-FEC0-4C18-977D-1C843295F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Titre7">
    <w:name w:val="heading 7"/>
    <w:basedOn w:val="Normal"/>
    <w:next w:val="Normal"/>
    <w:link w:val="Titre7C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Titre8">
    <w:name w:val="heading 8"/>
    <w:basedOn w:val="Normal"/>
    <w:next w:val="Normal"/>
    <w:link w:val="Titre8C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Sansinterligne">
    <w:name w:val="No Spacing"/>
    <w:uiPriority w:val="1"/>
    <w:qFormat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="Calibri" w:eastAsia="MS Gothic" w:hAnsi="Calibri" w:cs="SimSun"/>
      <w:b/>
      <w:bCs/>
      <w:color w:val="4F81BD"/>
    </w:r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</w:style>
  <w:style w:type="paragraph" w:styleId="Corpsdetexte2">
    <w:name w:val="Body Text 2"/>
    <w:basedOn w:val="Normal"/>
    <w:link w:val="Corpsdetexte2Car"/>
    <w:uiPriority w:val="99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</w:style>
  <w:style w:type="paragraph" w:styleId="Corpsdetexte3">
    <w:name w:val="Body Text 3"/>
    <w:basedOn w:val="Normal"/>
    <w:link w:val="Corpsdetexte3Car"/>
    <w:uiPriority w:val="99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Pr>
      <w:sz w:val="16"/>
      <w:szCs w:val="16"/>
    </w:rPr>
  </w:style>
  <w:style w:type="paragraph" w:styleId="Liste">
    <w:name w:val="List"/>
    <w:basedOn w:val="Normal"/>
    <w:uiPriority w:val="99"/>
    <w:pPr>
      <w:ind w:left="360" w:hanging="360"/>
      <w:contextualSpacing/>
    </w:pPr>
  </w:style>
  <w:style w:type="paragraph" w:styleId="Liste2">
    <w:name w:val="List 2"/>
    <w:basedOn w:val="Normal"/>
    <w:uiPriority w:val="99"/>
    <w:pPr>
      <w:ind w:left="720" w:hanging="360"/>
      <w:contextualSpacing/>
    </w:pPr>
  </w:style>
  <w:style w:type="paragraph" w:styleId="Liste3">
    <w:name w:val="List 3"/>
    <w:basedOn w:val="Normal"/>
    <w:uiPriority w:val="99"/>
    <w:pPr>
      <w:ind w:left="1080" w:hanging="360"/>
      <w:contextualSpacing/>
    </w:pPr>
  </w:style>
  <w:style w:type="paragraph" w:styleId="Listepuces">
    <w:name w:val="List Bullet"/>
    <w:basedOn w:val="Normal"/>
    <w:uiPriority w:val="99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pPr>
      <w:numPr>
        <w:numId w:val="4"/>
      </w:numPr>
      <w:contextualSpacing/>
    </w:pPr>
  </w:style>
  <w:style w:type="paragraph" w:styleId="Listenumros2">
    <w:name w:val="List Number 2"/>
    <w:basedOn w:val="Normal"/>
    <w:uiPriority w:val="99"/>
    <w:pPr>
      <w:numPr>
        <w:numId w:val="5"/>
      </w:numPr>
      <w:contextualSpacing/>
    </w:pPr>
  </w:style>
  <w:style w:type="paragraph" w:styleId="Listenumros3">
    <w:name w:val="List Number 3"/>
    <w:basedOn w:val="Normal"/>
    <w:uiPriority w:val="99"/>
    <w:pPr>
      <w:numPr>
        <w:numId w:val="6"/>
      </w:numPr>
      <w:contextualSpacing/>
    </w:pPr>
  </w:style>
  <w:style w:type="paragraph" w:styleId="Liste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  <w:color w:val="000000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000000"/>
    </w:rPr>
  </w:style>
  <w:style w:type="character" w:customStyle="1" w:styleId="Titre4Car">
    <w:name w:val="Titre 4 Car"/>
    <w:basedOn w:val="Policepardfaut"/>
    <w:link w:val="Titre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Titre5Car">
    <w:name w:val="Titre 5 Car"/>
    <w:basedOn w:val="Policepardfaut"/>
    <w:link w:val="Titre5"/>
    <w:uiPriority w:val="9"/>
    <w:rPr>
      <w:rFonts w:ascii="Calibri" w:eastAsia="MS Gothic" w:hAnsi="Calibri" w:cs="SimSun"/>
      <w:color w:val="243F60"/>
    </w:rPr>
  </w:style>
  <w:style w:type="character" w:customStyle="1" w:styleId="Titre6Car">
    <w:name w:val="Titre 6 Car"/>
    <w:basedOn w:val="Policepardfaut"/>
    <w:link w:val="Titre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Titre7Car">
    <w:name w:val="Titre 7 Car"/>
    <w:basedOn w:val="Policepardfaut"/>
    <w:link w:val="Titre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Titre8Car">
    <w:name w:val="Titre 8 Car"/>
    <w:basedOn w:val="Policepardfaut"/>
    <w:link w:val="Titre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Lgende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b/>
      <w:bCs/>
      <w:i/>
      <w:iCs/>
      <w:color w:val="4F81BD"/>
    </w:rPr>
  </w:style>
  <w:style w:type="character" w:styleId="Accentuationlgre">
    <w:name w:val="Subtle Emphasis"/>
    <w:basedOn w:val="Policepardfaut"/>
    <w:uiPriority w:val="19"/>
    <w:qFormat/>
    <w:rPr>
      <w:i/>
      <w:iCs/>
      <w:color w:val="808080"/>
    </w:rPr>
  </w:style>
  <w:style w:type="character" w:styleId="Accentuationintense">
    <w:name w:val="Intense Emphasis"/>
    <w:basedOn w:val="Policepardfaut"/>
    <w:uiPriority w:val="21"/>
    <w:qFormat/>
    <w:rPr>
      <w:b/>
      <w:bCs/>
      <w:i/>
      <w:iCs/>
      <w:color w:val="4F81BD"/>
    </w:rPr>
  </w:style>
  <w:style w:type="character" w:styleId="Rfrencelgre">
    <w:name w:val="Subtle Reference"/>
    <w:basedOn w:val="Policepardfaut"/>
    <w:uiPriority w:val="31"/>
    <w:qFormat/>
    <w:rPr>
      <w:smallCaps/>
      <w:color w:val="C0504D"/>
      <w:u w:val="single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C0504D"/>
      <w:spacing w:val="5"/>
      <w:u w:val="single"/>
    </w:rPr>
  </w:style>
  <w:style w:type="character" w:styleId="Titredulivre">
    <w:name w:val="Book Title"/>
    <w:basedOn w:val="Policepardfaut"/>
    <w:uiPriority w:val="33"/>
    <w:qFormat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qFormat/>
    <w:pPr>
      <w:outlineLvl w:val="9"/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Trameclaire-Accent1">
    <w:name w:val="Light Shading Accent 1"/>
    <w:basedOn w:val="Tableau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Trameclaire-Accent2">
    <w:name w:val="Light Shading Accent 2"/>
    <w:basedOn w:val="Tableau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Trameclaire-Accent3">
    <w:name w:val="Light Shading Accent 3"/>
    <w:basedOn w:val="Tableau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Trameclaire-Accent4">
    <w:name w:val="Light Shading Accent 4"/>
    <w:basedOn w:val="Tableau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Trameclaire-Accent5">
    <w:name w:val="Light Shading Accent 5"/>
    <w:basedOn w:val="Tableau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Trameclaire-Accent6">
    <w:name w:val="Light Shading Accent 6"/>
    <w:basedOn w:val="Tableau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steclaire">
    <w:name w:val="Light List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steclaire-Accent1">
    <w:name w:val="Light List Accent 1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steclaire-Accent2">
    <w:name w:val="Light List Accent 2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steclaire-Accent3">
    <w:name w:val="Light List Accent 3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steclaire-Accent4">
    <w:name w:val="Light List Accent 4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steclaire-Accent5">
    <w:name w:val="Light List Accent 5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steclaire-Accent6">
    <w:name w:val="Light List Accent 6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Grilleclaire">
    <w:name w:val="Light Grid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Grilleclaire-Accent1">
    <w:name w:val="Light Grid Accent 1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Grilleclaire-Accent2">
    <w:name w:val="Light Grid Accent 2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Grilleclaire-Accent3">
    <w:name w:val="Light Grid Accent 3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Grilleclaire-Accent4">
    <w:name w:val="Light Grid Accent 4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Grilleclaire-Accent5">
    <w:name w:val="Light Grid Accent 5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Grilleclaire-Accent6">
    <w:name w:val="Light Grid Accent 6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Tramemoyenne1">
    <w:name w:val="Medium Shading 1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Listemoyenne1-Accent1">
    <w:name w:val="Medium List 1 Accent 1"/>
    <w:basedOn w:val="Tableau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Listemoyenne1-Accent2">
    <w:name w:val="Medium List 1 Accent 2"/>
    <w:basedOn w:val="Tableau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stemoyenne1-Accent3">
    <w:name w:val="Medium List 1 Accent 3"/>
    <w:basedOn w:val="Tableau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Listemoyenne1-Accent4">
    <w:name w:val="Medium List 1 Accent 4"/>
    <w:basedOn w:val="Tableau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Listemoyenne1-Accent5">
    <w:name w:val="Medium List 1 Accent 5"/>
    <w:basedOn w:val="Tableau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Listemoyenne1-Accent6">
    <w:name w:val="Medium List 1 Accent 6"/>
    <w:basedOn w:val="Tableau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Listemoyenne2">
    <w:name w:val="Medium List 2"/>
    <w:basedOn w:val="Tableau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Grillemoyenne1-Accent1">
    <w:name w:val="Medium Grid 1 Accent 1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Grillemoyenne1-Accent2">
    <w:name w:val="Medium Grid 1 Accent 2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Grillemoyenne1-Accent3">
    <w:name w:val="Medium Grid 1 Accent 3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Grillemoyenne1-Accent4">
    <w:name w:val="Medium Grid 1 Accent 4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Grillemoyenne1-Accent5">
    <w:name w:val="Medium Grid 1 Accent 5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illemoyenne1-Accent6">
    <w:name w:val="Medium Grid 1 Accent 6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Grillemoyenne2">
    <w:name w:val="Medium Grid 2"/>
    <w:basedOn w:val="Tableau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Grillemoyenne2-Accent1">
    <w:name w:val="Medium Grid 2 Accent 1"/>
    <w:basedOn w:val="Tableau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Grillemoyenne2-Accent2">
    <w:name w:val="Medium Grid 2 Accent 2"/>
    <w:basedOn w:val="Tableau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Grillemoyenne2-Accent3">
    <w:name w:val="Medium Grid 2 Accent 3"/>
    <w:basedOn w:val="Tableau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Grillemoyenne2-Accent4">
    <w:name w:val="Medium Grid 2 Accent 4"/>
    <w:basedOn w:val="Tableau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Grillemoyenne2-Accent5">
    <w:name w:val="Medium Grid 2 Accent 5"/>
    <w:basedOn w:val="Tableau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Grillemoyenne2-Accent6">
    <w:name w:val="Medium Grid 2 Accent 6"/>
    <w:basedOn w:val="Tableau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Grillemoyenne3">
    <w:name w:val="Medium Grid 3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Grillemoyenne3-Accent1">
    <w:name w:val="Medium Grid 3 Accent 1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Grillemoyenne3-Accent2">
    <w:name w:val="Medium Grid 3 Accent 2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Grillemoyenne3-Accent3">
    <w:name w:val="Medium Grid 3 Accent 3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Grillemoyenne3-Accent4">
    <w:name w:val="Medium Grid 3 Accent 4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Grillemoyenne3-Accent5">
    <w:name w:val="Medium Grid 3 Accent 5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Grillemoyenne3-Accent6">
    <w:name w:val="Medium Grid 3 Accent 6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Listefonce">
    <w:name w:val="Dark List"/>
    <w:basedOn w:val="Tableau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Listefonce-Accent1">
    <w:name w:val="Dark List Accent 1"/>
    <w:basedOn w:val="Tableau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Listefonce-Accent2">
    <w:name w:val="Dark List Accent 2"/>
    <w:basedOn w:val="Tableau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Listefonce-Accent3">
    <w:name w:val="Dark List Accent 3"/>
    <w:basedOn w:val="Tableau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Listefonce-Accent4">
    <w:name w:val="Dark List Accent 4"/>
    <w:basedOn w:val="Tableau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Listefonce-Accent5">
    <w:name w:val="Dark List Accent 5"/>
    <w:basedOn w:val="Tableau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Listefonce-Accent6">
    <w:name w:val="Dark List Accent 6"/>
    <w:basedOn w:val="Tableau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Tramecouleur">
    <w:name w:val="Colorful Shading"/>
    <w:basedOn w:val="Tableau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Tramecouleur-Accent1">
    <w:name w:val="Colorful Shading Accent 1"/>
    <w:basedOn w:val="Tableau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Tramecouleur-Accent2">
    <w:name w:val="Colorful Shading Accent 2"/>
    <w:basedOn w:val="Tableau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Tramecouleur-Accent3">
    <w:name w:val="Colorful Shading Accent 3"/>
    <w:basedOn w:val="Tableau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Tramecouleur-Accent4">
    <w:name w:val="Colorful Shading Accent 4"/>
    <w:basedOn w:val="Tableau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Tramecouleur-Accent5">
    <w:name w:val="Colorful Shading Accent 5"/>
    <w:basedOn w:val="Tableau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Tramecouleur-Accent6">
    <w:name w:val="Colorful Shading Accent 6"/>
    <w:basedOn w:val="Tableau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Listecouleur">
    <w:name w:val="Colorful List"/>
    <w:basedOn w:val="Tableau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Listecouleur-Accent1">
    <w:name w:val="Colorful List Accent 1"/>
    <w:basedOn w:val="Tableau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Listecouleur-Accent2">
    <w:name w:val="Colorful List Accent 2"/>
    <w:basedOn w:val="Tableau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Listecouleur-Accent3">
    <w:name w:val="Colorful List Accent 3"/>
    <w:basedOn w:val="Tableau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Listecouleur-Accent4">
    <w:name w:val="Colorful List Accent 4"/>
    <w:basedOn w:val="Tableau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Listecouleur-Accent5">
    <w:name w:val="Colorful List Accent 5"/>
    <w:basedOn w:val="Tableau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Listecouleur-Accent6">
    <w:name w:val="Colorful List Accent 6"/>
    <w:basedOn w:val="Tableau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Grillecouleur">
    <w:name w:val="Colorful Grid"/>
    <w:basedOn w:val="Tableau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Grillecouleur-Accent1">
    <w:name w:val="Colorful Grid Accent 1"/>
    <w:basedOn w:val="Tableau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Grillecouleur-Accent2">
    <w:name w:val="Colorful Grid Accent 2"/>
    <w:basedOn w:val="Tableau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Grillecouleur-Accent3">
    <w:name w:val="Colorful Grid Accent 3"/>
    <w:basedOn w:val="Tableau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Grillecouleur-Accent4">
    <w:name w:val="Colorful Grid Accent 4"/>
    <w:basedOn w:val="Tableau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Grillecouleur-Accent5">
    <w:name w:val="Colorful Grid Accent 5"/>
    <w:basedOn w:val="Tableau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illecouleur-Accent6">
    <w:name w:val="Colorful Grid Accent 6"/>
    <w:basedOn w:val="Tableau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249F29-A1A6-49E4-94A6-EAA7EAA0B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Roger kotchene</cp:lastModifiedBy>
  <cp:revision>4</cp:revision>
  <cp:lastPrinted>2026-06-06T21:59:00Z</cp:lastPrinted>
  <dcterms:created xsi:type="dcterms:W3CDTF">2026-06-06T23:46:00Z</dcterms:created>
  <dcterms:modified xsi:type="dcterms:W3CDTF">2026-06-08T12:13:00Z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06ffdd318b3946b880871e5e728ff588</vt:lpwstr>
  </property>
</Properties>
</file>