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BE4913C" w14:textId="77777777" w:rsidR="009E31F8" w:rsidRDefault="00C75B28">
      <w:pPr>
        <w:pStyle w:val="Titre1"/>
        <w:jc w:val="center"/>
        <w:rPr>
          <w:rFonts w:ascii="Noto Sans Adlam" w:hAnsi="Noto Sans Adlam" w:cs="Noto Sans Adlam"/>
          <w:color w:val="BF0000"/>
          <w:sz w:val="24"/>
          <w:szCs w:val="24"/>
        </w:rPr>
      </w:pPr>
      <w:r>
        <w:rPr>
          <w:noProof/>
        </w:rPr>
        <w:drawing>
          <wp:anchor distT="0" distB="0" distL="0" distR="0" simplePos="0" relativeHeight="2" behindDoc="1" locked="0" layoutInCell="1" allowOverlap="1" wp14:anchorId="5D757B1D" wp14:editId="7F00E677">
            <wp:simplePos x="0" y="0"/>
            <wp:positionH relativeFrom="page">
              <wp:posOffset>624840</wp:posOffset>
            </wp:positionH>
            <wp:positionV relativeFrom="page">
              <wp:posOffset>177165</wp:posOffset>
            </wp:positionV>
            <wp:extent cx="1762064" cy="629786"/>
            <wp:effectExtent l="0" t="0" r="0" b="0"/>
            <wp:wrapNone/>
            <wp:docPr id="1026" name="Image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"/>
                    <pic:cNvPicPr/>
                  </pic:nvPicPr>
                  <pic:blipFill>
                    <a:blip r:embed="rId8" cstate="print"/>
                    <a:srcRect t="29871" r="5798" b="36460"/>
                    <a:stretch/>
                  </pic:blipFill>
                  <pic:spPr>
                    <a:xfrm>
                      <a:off x="0" y="0"/>
                      <a:ext cx="1762064" cy="62978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Noto Sans Adlam" w:hAnsi="Noto Sans Adlam" w:cs="Noto Sans Adlam"/>
          <w:color w:val="BF0000"/>
          <w:sz w:val="24"/>
          <w:szCs w:val="24"/>
        </w:rPr>
        <w:t>FICHE DE RENSE</w:t>
      </w:r>
      <w:r>
        <w:rPr>
          <w:rFonts w:ascii="Noto Sans Adlam" w:eastAsia="Noto Sans Adlam" w:hAnsi="Noto Sans Adlam" w:cs="Noto Sans Adlam"/>
          <w:color w:val="BF0000"/>
          <w:sz w:val="24"/>
          <w:szCs w:val="24"/>
        </w:rPr>
        <w:t>IGNEMENT</w:t>
      </w:r>
    </w:p>
    <w:p w14:paraId="097D49A9" w14:textId="6880471F" w:rsidR="0039009F" w:rsidRPr="0039009F" w:rsidRDefault="004062F7" w:rsidP="0039009F">
      <w:pPr>
        <w:pStyle w:val="Titre2"/>
        <w:jc w:val="center"/>
        <w:rPr>
          <w:rFonts w:ascii="Noto Sans Adlam" w:cs="Noto Sans Adlam"/>
          <w:color w:val="002060"/>
          <w:sz w:val="28"/>
          <w:szCs w:val="28"/>
        </w:rPr>
      </w:pPr>
      <w:r>
        <w:rPr>
          <w:rFonts w:ascii="Noto Sans Adlam" w:hAnsi="Noto Sans Adlam" w:cs="Noto Sans Adlam"/>
          <w:color w:val="002060"/>
          <w:sz w:val="32"/>
          <w:szCs w:val="32"/>
        </w:rPr>
        <w:t xml:space="preserve">SECRETARIAT </w:t>
      </w:r>
      <w:r w:rsidR="0039009F" w:rsidRPr="0039009F">
        <w:rPr>
          <w:rFonts w:ascii="Noto Sans Adlam" w:hAnsi="Noto Sans Adlam" w:cs="Noto Sans Adlam"/>
          <w:color w:val="002060"/>
          <w:sz w:val="32"/>
          <w:szCs w:val="32"/>
        </w:rPr>
        <w:t>COMPTABILITÉ</w:t>
      </w:r>
    </w:p>
    <w:p w14:paraId="12B54795" w14:textId="47AB1624" w:rsidR="009E31F8" w:rsidRDefault="00C75B28" w:rsidP="001130DA">
      <w:pPr>
        <w:pStyle w:val="Titre2"/>
        <w:rPr>
          <w:rFonts w:ascii="Noto Sans Adlam" w:cs="Noto Sans Adlam"/>
          <w:color w:val="002060"/>
        </w:rPr>
      </w:pPr>
      <w:r>
        <w:rPr>
          <w:rFonts w:ascii="Noto Sans Adlam" w:cs="Noto Sans Adlam"/>
          <w:color w:val="002060"/>
        </w:rPr>
        <w:t>DESCRIPTION</w:t>
      </w:r>
    </w:p>
    <w:p w14:paraId="0B23BF0C" w14:textId="77777777" w:rsidR="004062F7" w:rsidRPr="004062F7" w:rsidRDefault="004062F7" w:rsidP="004062F7">
      <w:pPr>
        <w:pStyle w:val="Titre3"/>
        <w:rPr>
          <w:rFonts w:ascii="Noto Sans Adlam" w:eastAsia="MS Mincho" w:hAnsi="Cambria" w:cs="Noto Sans Adlam"/>
          <w:b w:val="0"/>
          <w:bCs w:val="0"/>
          <w:color w:val="auto"/>
        </w:rPr>
      </w:pPr>
      <w:r w:rsidRPr="004062F7">
        <w:rPr>
          <w:rFonts w:ascii="Noto Sans Adlam" w:eastAsia="MS Mincho" w:hAnsi="Cambria" w:cs="Noto Sans Adlam"/>
          <w:b w:val="0"/>
          <w:bCs w:val="0"/>
          <w:color w:val="auto"/>
        </w:rPr>
        <w:t xml:space="preserve">La formation </w:t>
      </w:r>
      <w:proofErr w:type="spellStart"/>
      <w:r w:rsidRPr="004062F7">
        <w:rPr>
          <w:rFonts w:ascii="Noto Sans Adlam" w:eastAsia="MS Mincho" w:hAnsi="Cambria" w:cs="Noto Sans Adlam"/>
          <w:b w:val="0"/>
          <w:bCs w:val="0"/>
          <w:color w:val="auto"/>
        </w:rPr>
        <w:t>professionnelle</w:t>
      </w:r>
      <w:proofErr w:type="spellEnd"/>
      <w:r w:rsidRPr="004062F7">
        <w:rPr>
          <w:rFonts w:ascii="Noto Sans Adlam" w:eastAsia="MS Mincho" w:hAnsi="Cambria" w:cs="Noto Sans Adlam"/>
          <w:b w:val="0"/>
          <w:bCs w:val="0"/>
          <w:color w:val="auto"/>
        </w:rPr>
        <w:t xml:space="preserve"> </w:t>
      </w:r>
      <w:proofErr w:type="spellStart"/>
      <w:r w:rsidRPr="004062F7">
        <w:rPr>
          <w:rFonts w:ascii="Noto Sans Adlam" w:eastAsia="MS Mincho" w:hAnsi="Cambria" w:cs="Noto Sans Adlam"/>
          <w:b w:val="0"/>
          <w:bCs w:val="0"/>
          <w:color w:val="auto"/>
        </w:rPr>
        <w:t>en</w:t>
      </w:r>
      <w:proofErr w:type="spellEnd"/>
      <w:r w:rsidRPr="004062F7">
        <w:rPr>
          <w:rFonts w:ascii="Noto Sans Adlam" w:eastAsia="MS Mincho" w:hAnsi="Cambria" w:cs="Noto Sans Adlam"/>
          <w:b w:val="0"/>
          <w:bCs w:val="0"/>
          <w:color w:val="auto"/>
        </w:rPr>
        <w:t xml:space="preserve"> </w:t>
      </w:r>
      <w:proofErr w:type="spellStart"/>
      <w:r w:rsidRPr="004062F7">
        <w:rPr>
          <w:rFonts w:ascii="Noto Sans Adlam" w:eastAsia="MS Mincho" w:hAnsi="Cambria" w:cs="Noto Sans Adlam"/>
          <w:b w:val="0"/>
          <w:bCs w:val="0"/>
          <w:color w:val="auto"/>
        </w:rPr>
        <w:t>Secr</w:t>
      </w:r>
      <w:r w:rsidRPr="004062F7">
        <w:rPr>
          <w:rFonts w:ascii="Noto Sans Adlam" w:eastAsia="MS Mincho" w:hAnsi="Cambria" w:cs="Noto Sans Adlam"/>
          <w:b w:val="0"/>
          <w:bCs w:val="0"/>
          <w:color w:val="auto"/>
        </w:rPr>
        <w:t>é</w:t>
      </w:r>
      <w:r w:rsidRPr="004062F7">
        <w:rPr>
          <w:rFonts w:ascii="Noto Sans Adlam" w:eastAsia="MS Mincho" w:hAnsi="Cambria" w:cs="Noto Sans Adlam"/>
          <w:b w:val="0"/>
          <w:bCs w:val="0"/>
          <w:color w:val="auto"/>
        </w:rPr>
        <w:t>tariat</w:t>
      </w:r>
      <w:proofErr w:type="spellEnd"/>
      <w:r w:rsidRPr="004062F7">
        <w:rPr>
          <w:rFonts w:ascii="Noto Sans Adlam" w:eastAsia="MS Mincho" w:hAnsi="Cambria" w:cs="Noto Sans Adlam"/>
          <w:b w:val="0"/>
          <w:bCs w:val="0"/>
          <w:color w:val="auto"/>
        </w:rPr>
        <w:t xml:space="preserve"> </w:t>
      </w:r>
      <w:proofErr w:type="spellStart"/>
      <w:r w:rsidRPr="004062F7">
        <w:rPr>
          <w:rFonts w:ascii="Noto Sans Adlam" w:eastAsia="MS Mincho" w:hAnsi="Cambria" w:cs="Noto Sans Adlam"/>
          <w:b w:val="0"/>
          <w:bCs w:val="0"/>
          <w:color w:val="auto"/>
        </w:rPr>
        <w:t>Comptabilit</w:t>
      </w:r>
      <w:r w:rsidRPr="004062F7">
        <w:rPr>
          <w:rFonts w:ascii="Noto Sans Adlam" w:eastAsia="MS Mincho" w:hAnsi="Cambria" w:cs="Noto Sans Adlam"/>
          <w:b w:val="0"/>
          <w:bCs w:val="0"/>
          <w:color w:val="auto"/>
        </w:rPr>
        <w:t>é</w:t>
      </w:r>
      <w:proofErr w:type="spellEnd"/>
      <w:r w:rsidRPr="004062F7">
        <w:rPr>
          <w:rFonts w:ascii="Noto Sans Adlam" w:eastAsia="MS Mincho" w:hAnsi="Cambria" w:cs="Noto Sans Adlam"/>
          <w:b w:val="0"/>
          <w:bCs w:val="0"/>
          <w:color w:val="auto"/>
        </w:rPr>
        <w:t xml:space="preserve"> vise </w:t>
      </w:r>
      <w:r w:rsidRPr="004062F7">
        <w:rPr>
          <w:rFonts w:ascii="Noto Sans Adlam" w:eastAsia="MS Mincho" w:hAnsi="Cambria" w:cs="Noto Sans Adlam"/>
          <w:b w:val="0"/>
          <w:bCs w:val="0"/>
          <w:color w:val="auto"/>
        </w:rPr>
        <w:t>à</w:t>
      </w:r>
      <w:r w:rsidRPr="004062F7">
        <w:rPr>
          <w:rFonts w:ascii="Noto Sans Adlam" w:eastAsia="MS Mincho" w:hAnsi="Cambria" w:cs="Noto Sans Adlam"/>
          <w:b w:val="0"/>
          <w:bCs w:val="0"/>
          <w:color w:val="auto"/>
        </w:rPr>
        <w:t xml:space="preserve"> former des </w:t>
      </w:r>
      <w:proofErr w:type="spellStart"/>
      <w:r w:rsidRPr="004062F7">
        <w:rPr>
          <w:rFonts w:ascii="Noto Sans Adlam" w:eastAsia="MS Mincho" w:hAnsi="Cambria" w:cs="Noto Sans Adlam"/>
          <w:b w:val="0"/>
          <w:bCs w:val="0"/>
          <w:color w:val="auto"/>
        </w:rPr>
        <w:t>professionnels</w:t>
      </w:r>
      <w:proofErr w:type="spellEnd"/>
      <w:r w:rsidRPr="004062F7">
        <w:rPr>
          <w:rFonts w:ascii="Noto Sans Adlam" w:eastAsia="MS Mincho" w:hAnsi="Cambria" w:cs="Noto Sans Adlam"/>
          <w:b w:val="0"/>
          <w:bCs w:val="0"/>
          <w:color w:val="auto"/>
        </w:rPr>
        <w:t xml:space="preserve"> </w:t>
      </w:r>
      <w:proofErr w:type="spellStart"/>
      <w:r w:rsidRPr="004062F7">
        <w:rPr>
          <w:rFonts w:ascii="Noto Sans Adlam" w:eastAsia="MS Mincho" w:hAnsi="Cambria" w:cs="Noto Sans Adlam"/>
          <w:b w:val="0"/>
          <w:bCs w:val="0"/>
          <w:color w:val="auto"/>
        </w:rPr>
        <w:t>capables</w:t>
      </w:r>
      <w:proofErr w:type="spellEnd"/>
      <w:r w:rsidRPr="004062F7">
        <w:rPr>
          <w:rFonts w:ascii="Noto Sans Adlam" w:eastAsia="MS Mincho" w:hAnsi="Cambria" w:cs="Noto Sans Adlam"/>
          <w:b w:val="0"/>
          <w:bCs w:val="0"/>
          <w:color w:val="auto"/>
        </w:rPr>
        <w:t xml:space="preserve"> </w:t>
      </w:r>
      <w:proofErr w:type="spellStart"/>
      <w:r w:rsidRPr="004062F7">
        <w:rPr>
          <w:rFonts w:ascii="Noto Sans Adlam" w:eastAsia="MS Mincho" w:hAnsi="Cambria" w:cs="Noto Sans Adlam"/>
          <w:b w:val="0"/>
          <w:bCs w:val="0"/>
          <w:color w:val="auto"/>
        </w:rPr>
        <w:t>d'assurer</w:t>
      </w:r>
      <w:proofErr w:type="spellEnd"/>
      <w:r w:rsidRPr="004062F7">
        <w:rPr>
          <w:rFonts w:ascii="Noto Sans Adlam" w:eastAsia="MS Mincho" w:hAnsi="Cambria" w:cs="Noto Sans Adlam"/>
          <w:b w:val="0"/>
          <w:bCs w:val="0"/>
          <w:color w:val="auto"/>
        </w:rPr>
        <w:t xml:space="preserve"> </w:t>
      </w:r>
      <w:r w:rsidRPr="004062F7">
        <w:rPr>
          <w:rFonts w:ascii="Noto Sans Adlam" w:eastAsia="MS Mincho" w:hAnsi="Cambria" w:cs="Noto Sans Adlam"/>
          <w:b w:val="0"/>
          <w:bCs w:val="0"/>
          <w:color w:val="auto"/>
        </w:rPr>
        <w:t>à</w:t>
      </w:r>
      <w:r w:rsidRPr="004062F7">
        <w:rPr>
          <w:rFonts w:ascii="Noto Sans Adlam" w:eastAsia="MS Mincho" w:hAnsi="Cambria" w:cs="Noto Sans Adlam"/>
          <w:b w:val="0"/>
          <w:bCs w:val="0"/>
          <w:color w:val="auto"/>
        </w:rPr>
        <w:t xml:space="preserve"> la </w:t>
      </w:r>
      <w:proofErr w:type="spellStart"/>
      <w:r w:rsidRPr="004062F7">
        <w:rPr>
          <w:rFonts w:ascii="Noto Sans Adlam" w:eastAsia="MS Mincho" w:hAnsi="Cambria" w:cs="Noto Sans Adlam"/>
          <w:b w:val="0"/>
          <w:bCs w:val="0"/>
          <w:color w:val="auto"/>
        </w:rPr>
        <w:t>fois</w:t>
      </w:r>
      <w:proofErr w:type="spellEnd"/>
      <w:r w:rsidRPr="004062F7">
        <w:rPr>
          <w:rFonts w:ascii="Noto Sans Adlam" w:eastAsia="MS Mincho" w:hAnsi="Cambria" w:cs="Noto Sans Adlam"/>
          <w:b w:val="0"/>
          <w:bCs w:val="0"/>
          <w:color w:val="auto"/>
        </w:rPr>
        <w:t xml:space="preserve"> les </w:t>
      </w:r>
      <w:proofErr w:type="spellStart"/>
      <w:r w:rsidRPr="004062F7">
        <w:rPr>
          <w:rFonts w:ascii="Noto Sans Adlam" w:eastAsia="MS Mincho" w:hAnsi="Cambria" w:cs="Noto Sans Adlam"/>
          <w:b w:val="0"/>
          <w:bCs w:val="0"/>
          <w:color w:val="auto"/>
        </w:rPr>
        <w:t>t</w:t>
      </w:r>
      <w:r w:rsidRPr="004062F7">
        <w:rPr>
          <w:rFonts w:ascii="Noto Sans Adlam" w:eastAsia="MS Mincho" w:hAnsi="Cambria" w:cs="Noto Sans Adlam"/>
          <w:b w:val="0"/>
          <w:bCs w:val="0"/>
          <w:color w:val="auto"/>
        </w:rPr>
        <w:t>â</w:t>
      </w:r>
      <w:r w:rsidRPr="004062F7">
        <w:rPr>
          <w:rFonts w:ascii="Noto Sans Adlam" w:eastAsia="MS Mincho" w:hAnsi="Cambria" w:cs="Noto Sans Adlam"/>
          <w:b w:val="0"/>
          <w:bCs w:val="0"/>
          <w:color w:val="auto"/>
        </w:rPr>
        <w:t>ches</w:t>
      </w:r>
      <w:proofErr w:type="spellEnd"/>
      <w:r w:rsidRPr="004062F7">
        <w:rPr>
          <w:rFonts w:ascii="Noto Sans Adlam" w:eastAsia="MS Mincho" w:hAnsi="Cambria" w:cs="Noto Sans Adlam"/>
          <w:b w:val="0"/>
          <w:bCs w:val="0"/>
          <w:color w:val="auto"/>
        </w:rPr>
        <w:t xml:space="preserve"> </w:t>
      </w:r>
      <w:proofErr w:type="spellStart"/>
      <w:r w:rsidRPr="004062F7">
        <w:rPr>
          <w:rFonts w:ascii="Noto Sans Adlam" w:eastAsia="MS Mincho" w:hAnsi="Cambria" w:cs="Noto Sans Adlam"/>
          <w:b w:val="0"/>
          <w:bCs w:val="0"/>
          <w:color w:val="auto"/>
        </w:rPr>
        <w:t>administratives</w:t>
      </w:r>
      <w:proofErr w:type="spellEnd"/>
      <w:r w:rsidRPr="004062F7">
        <w:rPr>
          <w:rFonts w:ascii="Noto Sans Adlam" w:eastAsia="MS Mincho" w:hAnsi="Cambria" w:cs="Noto Sans Adlam"/>
          <w:b w:val="0"/>
          <w:bCs w:val="0"/>
          <w:color w:val="auto"/>
        </w:rPr>
        <w:t xml:space="preserve">, </w:t>
      </w:r>
      <w:proofErr w:type="spellStart"/>
      <w:r w:rsidRPr="004062F7">
        <w:rPr>
          <w:rFonts w:ascii="Noto Sans Adlam" w:eastAsia="MS Mincho" w:hAnsi="Cambria" w:cs="Noto Sans Adlam"/>
          <w:b w:val="0"/>
          <w:bCs w:val="0"/>
          <w:color w:val="auto"/>
        </w:rPr>
        <w:t>bureautiques</w:t>
      </w:r>
      <w:proofErr w:type="spellEnd"/>
      <w:r w:rsidRPr="004062F7">
        <w:rPr>
          <w:rFonts w:ascii="Noto Sans Adlam" w:eastAsia="MS Mincho" w:hAnsi="Cambria" w:cs="Noto Sans Adlam"/>
          <w:b w:val="0"/>
          <w:bCs w:val="0"/>
          <w:color w:val="auto"/>
        </w:rPr>
        <w:t xml:space="preserve"> et </w:t>
      </w:r>
      <w:proofErr w:type="spellStart"/>
      <w:r w:rsidRPr="004062F7">
        <w:rPr>
          <w:rFonts w:ascii="Noto Sans Adlam" w:eastAsia="MS Mincho" w:hAnsi="Cambria" w:cs="Noto Sans Adlam"/>
          <w:b w:val="0"/>
          <w:bCs w:val="0"/>
          <w:color w:val="auto"/>
        </w:rPr>
        <w:t>comptables</w:t>
      </w:r>
      <w:proofErr w:type="spellEnd"/>
      <w:r w:rsidRPr="004062F7">
        <w:rPr>
          <w:rFonts w:ascii="Noto Sans Adlam" w:eastAsia="MS Mincho" w:hAnsi="Cambria" w:cs="Noto Sans Adlam"/>
          <w:b w:val="0"/>
          <w:bCs w:val="0"/>
          <w:color w:val="auto"/>
        </w:rPr>
        <w:t xml:space="preserve"> au sein </w:t>
      </w:r>
      <w:proofErr w:type="spellStart"/>
      <w:r w:rsidRPr="004062F7">
        <w:rPr>
          <w:rFonts w:ascii="Noto Sans Adlam" w:eastAsia="MS Mincho" w:hAnsi="Cambria" w:cs="Noto Sans Adlam"/>
          <w:b w:val="0"/>
          <w:bCs w:val="0"/>
          <w:color w:val="auto"/>
        </w:rPr>
        <w:t>d'une</w:t>
      </w:r>
      <w:proofErr w:type="spellEnd"/>
      <w:r w:rsidRPr="004062F7">
        <w:rPr>
          <w:rFonts w:ascii="Noto Sans Adlam" w:eastAsia="MS Mincho" w:hAnsi="Cambria" w:cs="Noto Sans Adlam"/>
          <w:b w:val="0"/>
          <w:bCs w:val="0"/>
          <w:color w:val="auto"/>
        </w:rPr>
        <w:t xml:space="preserve"> </w:t>
      </w:r>
      <w:proofErr w:type="spellStart"/>
      <w:r w:rsidRPr="004062F7">
        <w:rPr>
          <w:rFonts w:ascii="Noto Sans Adlam" w:eastAsia="MS Mincho" w:hAnsi="Cambria" w:cs="Noto Sans Adlam"/>
          <w:b w:val="0"/>
          <w:bCs w:val="0"/>
          <w:color w:val="auto"/>
        </w:rPr>
        <w:t>organisation</w:t>
      </w:r>
      <w:proofErr w:type="spellEnd"/>
      <w:r w:rsidRPr="004062F7">
        <w:rPr>
          <w:rFonts w:ascii="Noto Sans Adlam" w:eastAsia="MS Mincho" w:hAnsi="Cambria" w:cs="Noto Sans Adlam"/>
          <w:b w:val="0"/>
          <w:bCs w:val="0"/>
          <w:color w:val="auto"/>
        </w:rPr>
        <w:t xml:space="preserve">. Elle </w:t>
      </w:r>
      <w:proofErr w:type="spellStart"/>
      <w:r w:rsidRPr="004062F7">
        <w:rPr>
          <w:rFonts w:ascii="Noto Sans Adlam" w:eastAsia="MS Mincho" w:hAnsi="Cambria" w:cs="Noto Sans Adlam"/>
          <w:b w:val="0"/>
          <w:bCs w:val="0"/>
          <w:color w:val="auto"/>
        </w:rPr>
        <w:t>permet</w:t>
      </w:r>
      <w:proofErr w:type="spellEnd"/>
      <w:r w:rsidRPr="004062F7">
        <w:rPr>
          <w:rFonts w:ascii="Noto Sans Adlam" w:eastAsia="MS Mincho" w:hAnsi="Cambria" w:cs="Noto Sans Adlam"/>
          <w:b w:val="0"/>
          <w:bCs w:val="0"/>
          <w:color w:val="auto"/>
        </w:rPr>
        <w:t xml:space="preserve"> </w:t>
      </w:r>
      <w:proofErr w:type="spellStart"/>
      <w:r w:rsidRPr="004062F7">
        <w:rPr>
          <w:rFonts w:ascii="Noto Sans Adlam" w:eastAsia="MS Mincho" w:hAnsi="Cambria" w:cs="Noto Sans Adlam"/>
          <w:b w:val="0"/>
          <w:bCs w:val="0"/>
          <w:color w:val="auto"/>
        </w:rPr>
        <w:t>d'acqu</w:t>
      </w:r>
      <w:r w:rsidRPr="004062F7">
        <w:rPr>
          <w:rFonts w:ascii="Noto Sans Adlam" w:eastAsia="MS Mincho" w:hAnsi="Cambria" w:cs="Noto Sans Adlam"/>
          <w:b w:val="0"/>
          <w:bCs w:val="0"/>
          <w:color w:val="auto"/>
        </w:rPr>
        <w:t>é</w:t>
      </w:r>
      <w:r w:rsidRPr="004062F7">
        <w:rPr>
          <w:rFonts w:ascii="Noto Sans Adlam" w:eastAsia="MS Mincho" w:hAnsi="Cambria" w:cs="Noto Sans Adlam"/>
          <w:b w:val="0"/>
          <w:bCs w:val="0"/>
          <w:color w:val="auto"/>
        </w:rPr>
        <w:t>rir</w:t>
      </w:r>
      <w:proofErr w:type="spellEnd"/>
      <w:r w:rsidRPr="004062F7">
        <w:rPr>
          <w:rFonts w:ascii="Noto Sans Adlam" w:eastAsia="MS Mincho" w:hAnsi="Cambria" w:cs="Noto Sans Adlam"/>
          <w:b w:val="0"/>
          <w:bCs w:val="0"/>
          <w:color w:val="auto"/>
        </w:rPr>
        <w:t xml:space="preserve"> les </w:t>
      </w:r>
      <w:proofErr w:type="spellStart"/>
      <w:r w:rsidRPr="004062F7">
        <w:rPr>
          <w:rFonts w:ascii="Noto Sans Adlam" w:eastAsia="MS Mincho" w:hAnsi="Cambria" w:cs="Noto Sans Adlam"/>
          <w:b w:val="0"/>
          <w:bCs w:val="0"/>
          <w:color w:val="auto"/>
        </w:rPr>
        <w:t>comp</w:t>
      </w:r>
      <w:r w:rsidRPr="004062F7">
        <w:rPr>
          <w:rFonts w:ascii="Noto Sans Adlam" w:eastAsia="MS Mincho" w:hAnsi="Cambria" w:cs="Noto Sans Adlam"/>
          <w:b w:val="0"/>
          <w:bCs w:val="0"/>
          <w:color w:val="auto"/>
        </w:rPr>
        <w:t>é</w:t>
      </w:r>
      <w:r w:rsidRPr="004062F7">
        <w:rPr>
          <w:rFonts w:ascii="Noto Sans Adlam" w:eastAsia="MS Mincho" w:hAnsi="Cambria" w:cs="Noto Sans Adlam"/>
          <w:b w:val="0"/>
          <w:bCs w:val="0"/>
          <w:color w:val="auto"/>
        </w:rPr>
        <w:t>tences</w:t>
      </w:r>
      <w:proofErr w:type="spellEnd"/>
      <w:r w:rsidRPr="004062F7">
        <w:rPr>
          <w:rFonts w:ascii="Noto Sans Adlam" w:eastAsia="MS Mincho" w:hAnsi="Cambria" w:cs="Noto Sans Adlam"/>
          <w:b w:val="0"/>
          <w:bCs w:val="0"/>
          <w:color w:val="auto"/>
        </w:rPr>
        <w:t xml:space="preserve"> </w:t>
      </w:r>
      <w:proofErr w:type="spellStart"/>
      <w:r w:rsidRPr="004062F7">
        <w:rPr>
          <w:rFonts w:ascii="Noto Sans Adlam" w:eastAsia="MS Mincho" w:hAnsi="Cambria" w:cs="Noto Sans Adlam"/>
          <w:b w:val="0"/>
          <w:bCs w:val="0"/>
          <w:color w:val="auto"/>
        </w:rPr>
        <w:t>n</w:t>
      </w:r>
      <w:r w:rsidRPr="004062F7">
        <w:rPr>
          <w:rFonts w:ascii="Noto Sans Adlam" w:eastAsia="MS Mincho" w:hAnsi="Cambria" w:cs="Noto Sans Adlam"/>
          <w:b w:val="0"/>
          <w:bCs w:val="0"/>
          <w:color w:val="auto"/>
        </w:rPr>
        <w:t>é</w:t>
      </w:r>
      <w:r w:rsidRPr="004062F7">
        <w:rPr>
          <w:rFonts w:ascii="Noto Sans Adlam" w:eastAsia="MS Mincho" w:hAnsi="Cambria" w:cs="Noto Sans Adlam"/>
          <w:b w:val="0"/>
          <w:bCs w:val="0"/>
          <w:color w:val="auto"/>
        </w:rPr>
        <w:t>cessaires</w:t>
      </w:r>
      <w:proofErr w:type="spellEnd"/>
      <w:r w:rsidRPr="004062F7">
        <w:rPr>
          <w:rFonts w:ascii="Noto Sans Adlam" w:eastAsia="MS Mincho" w:hAnsi="Cambria" w:cs="Noto Sans Adlam"/>
          <w:b w:val="0"/>
          <w:bCs w:val="0"/>
          <w:color w:val="auto"/>
        </w:rPr>
        <w:t xml:space="preserve"> pour </w:t>
      </w:r>
      <w:proofErr w:type="spellStart"/>
      <w:r w:rsidRPr="004062F7">
        <w:rPr>
          <w:rFonts w:ascii="Noto Sans Adlam" w:eastAsia="MS Mincho" w:hAnsi="Cambria" w:cs="Noto Sans Adlam"/>
          <w:b w:val="0"/>
          <w:bCs w:val="0"/>
          <w:color w:val="auto"/>
        </w:rPr>
        <w:t>g</w:t>
      </w:r>
      <w:r w:rsidRPr="004062F7">
        <w:rPr>
          <w:rFonts w:ascii="Noto Sans Adlam" w:eastAsia="MS Mincho" w:hAnsi="Cambria" w:cs="Noto Sans Adlam"/>
          <w:b w:val="0"/>
          <w:bCs w:val="0"/>
          <w:color w:val="auto"/>
        </w:rPr>
        <w:t>é</w:t>
      </w:r>
      <w:r w:rsidRPr="004062F7">
        <w:rPr>
          <w:rFonts w:ascii="Noto Sans Adlam" w:eastAsia="MS Mincho" w:hAnsi="Cambria" w:cs="Noto Sans Adlam"/>
          <w:b w:val="0"/>
          <w:bCs w:val="0"/>
          <w:color w:val="auto"/>
        </w:rPr>
        <w:t>rer</w:t>
      </w:r>
      <w:proofErr w:type="spellEnd"/>
      <w:r w:rsidRPr="004062F7">
        <w:rPr>
          <w:rFonts w:ascii="Noto Sans Adlam" w:eastAsia="MS Mincho" w:hAnsi="Cambria" w:cs="Noto Sans Adlam"/>
          <w:b w:val="0"/>
          <w:bCs w:val="0"/>
          <w:color w:val="auto"/>
        </w:rPr>
        <w:t xml:space="preserve"> le </w:t>
      </w:r>
      <w:proofErr w:type="spellStart"/>
      <w:r w:rsidRPr="004062F7">
        <w:rPr>
          <w:rFonts w:ascii="Noto Sans Adlam" w:eastAsia="MS Mincho" w:hAnsi="Cambria" w:cs="Noto Sans Adlam"/>
          <w:b w:val="0"/>
          <w:bCs w:val="0"/>
          <w:color w:val="auto"/>
        </w:rPr>
        <w:t>secr</w:t>
      </w:r>
      <w:r w:rsidRPr="004062F7">
        <w:rPr>
          <w:rFonts w:ascii="Noto Sans Adlam" w:eastAsia="MS Mincho" w:hAnsi="Cambria" w:cs="Noto Sans Adlam"/>
          <w:b w:val="0"/>
          <w:bCs w:val="0"/>
          <w:color w:val="auto"/>
        </w:rPr>
        <w:t>é</w:t>
      </w:r>
      <w:r w:rsidRPr="004062F7">
        <w:rPr>
          <w:rFonts w:ascii="Noto Sans Adlam" w:eastAsia="MS Mincho" w:hAnsi="Cambria" w:cs="Noto Sans Adlam"/>
          <w:b w:val="0"/>
          <w:bCs w:val="0"/>
          <w:color w:val="auto"/>
        </w:rPr>
        <w:t>tariat</w:t>
      </w:r>
      <w:proofErr w:type="spellEnd"/>
      <w:r w:rsidRPr="004062F7">
        <w:rPr>
          <w:rFonts w:ascii="Noto Sans Adlam" w:eastAsia="MS Mincho" w:hAnsi="Cambria" w:cs="Noto Sans Adlam"/>
          <w:b w:val="0"/>
          <w:bCs w:val="0"/>
          <w:color w:val="auto"/>
        </w:rPr>
        <w:t xml:space="preserve">, </w:t>
      </w:r>
      <w:proofErr w:type="spellStart"/>
      <w:r w:rsidRPr="004062F7">
        <w:rPr>
          <w:rFonts w:ascii="Noto Sans Adlam" w:eastAsia="MS Mincho" w:hAnsi="Cambria" w:cs="Noto Sans Adlam"/>
          <w:b w:val="0"/>
          <w:bCs w:val="0"/>
          <w:color w:val="auto"/>
        </w:rPr>
        <w:t>traiter</w:t>
      </w:r>
      <w:proofErr w:type="spellEnd"/>
      <w:r w:rsidRPr="004062F7">
        <w:rPr>
          <w:rFonts w:ascii="Noto Sans Adlam" w:eastAsia="MS Mincho" w:hAnsi="Cambria" w:cs="Noto Sans Adlam"/>
          <w:b w:val="0"/>
          <w:bCs w:val="0"/>
          <w:color w:val="auto"/>
        </w:rPr>
        <w:t xml:space="preserve"> les documents </w:t>
      </w:r>
      <w:proofErr w:type="spellStart"/>
      <w:r w:rsidRPr="004062F7">
        <w:rPr>
          <w:rFonts w:ascii="Noto Sans Adlam" w:eastAsia="MS Mincho" w:hAnsi="Cambria" w:cs="Noto Sans Adlam"/>
          <w:b w:val="0"/>
          <w:bCs w:val="0"/>
          <w:color w:val="auto"/>
        </w:rPr>
        <w:t>administratifs</w:t>
      </w:r>
      <w:proofErr w:type="spellEnd"/>
      <w:r w:rsidRPr="004062F7">
        <w:rPr>
          <w:rFonts w:ascii="Noto Sans Adlam" w:eastAsia="MS Mincho" w:hAnsi="Cambria" w:cs="Noto Sans Adlam"/>
          <w:b w:val="0"/>
          <w:bCs w:val="0"/>
          <w:color w:val="auto"/>
        </w:rPr>
        <w:t xml:space="preserve">, </w:t>
      </w:r>
      <w:proofErr w:type="spellStart"/>
      <w:r w:rsidRPr="004062F7">
        <w:rPr>
          <w:rFonts w:ascii="Noto Sans Adlam" w:eastAsia="MS Mincho" w:hAnsi="Cambria" w:cs="Noto Sans Adlam"/>
          <w:b w:val="0"/>
          <w:bCs w:val="0"/>
          <w:color w:val="auto"/>
        </w:rPr>
        <w:t>enregistrer</w:t>
      </w:r>
      <w:proofErr w:type="spellEnd"/>
      <w:r w:rsidRPr="004062F7">
        <w:rPr>
          <w:rFonts w:ascii="Noto Sans Adlam" w:eastAsia="MS Mincho" w:hAnsi="Cambria" w:cs="Noto Sans Adlam"/>
          <w:b w:val="0"/>
          <w:bCs w:val="0"/>
          <w:color w:val="auto"/>
        </w:rPr>
        <w:t xml:space="preserve"> les </w:t>
      </w:r>
      <w:proofErr w:type="spellStart"/>
      <w:r w:rsidRPr="004062F7">
        <w:rPr>
          <w:rFonts w:ascii="Noto Sans Adlam" w:eastAsia="MS Mincho" w:hAnsi="Cambria" w:cs="Noto Sans Adlam"/>
          <w:b w:val="0"/>
          <w:bCs w:val="0"/>
          <w:color w:val="auto"/>
        </w:rPr>
        <w:t>op</w:t>
      </w:r>
      <w:r w:rsidRPr="004062F7">
        <w:rPr>
          <w:rFonts w:ascii="Noto Sans Adlam" w:eastAsia="MS Mincho" w:hAnsi="Cambria" w:cs="Noto Sans Adlam"/>
          <w:b w:val="0"/>
          <w:bCs w:val="0"/>
          <w:color w:val="auto"/>
        </w:rPr>
        <w:t>é</w:t>
      </w:r>
      <w:r w:rsidRPr="004062F7">
        <w:rPr>
          <w:rFonts w:ascii="Noto Sans Adlam" w:eastAsia="MS Mincho" w:hAnsi="Cambria" w:cs="Noto Sans Adlam"/>
          <w:b w:val="0"/>
          <w:bCs w:val="0"/>
          <w:color w:val="auto"/>
        </w:rPr>
        <w:t>rations</w:t>
      </w:r>
      <w:proofErr w:type="spellEnd"/>
      <w:r w:rsidRPr="004062F7">
        <w:rPr>
          <w:rFonts w:ascii="Noto Sans Adlam" w:eastAsia="MS Mincho" w:hAnsi="Cambria" w:cs="Noto Sans Adlam"/>
          <w:b w:val="0"/>
          <w:bCs w:val="0"/>
          <w:color w:val="auto"/>
        </w:rPr>
        <w:t xml:space="preserve"> </w:t>
      </w:r>
      <w:proofErr w:type="spellStart"/>
      <w:r w:rsidRPr="004062F7">
        <w:rPr>
          <w:rFonts w:ascii="Noto Sans Adlam" w:eastAsia="MS Mincho" w:hAnsi="Cambria" w:cs="Noto Sans Adlam"/>
          <w:b w:val="0"/>
          <w:bCs w:val="0"/>
          <w:color w:val="auto"/>
        </w:rPr>
        <w:t>comptables</w:t>
      </w:r>
      <w:proofErr w:type="spellEnd"/>
      <w:r w:rsidRPr="004062F7">
        <w:rPr>
          <w:rFonts w:ascii="Noto Sans Adlam" w:eastAsia="MS Mincho" w:hAnsi="Cambria" w:cs="Noto Sans Adlam"/>
          <w:b w:val="0"/>
          <w:bCs w:val="0"/>
          <w:color w:val="auto"/>
        </w:rPr>
        <w:t xml:space="preserve"> </w:t>
      </w:r>
      <w:proofErr w:type="spellStart"/>
      <w:r w:rsidRPr="004062F7">
        <w:rPr>
          <w:rFonts w:ascii="Noto Sans Adlam" w:eastAsia="MS Mincho" w:hAnsi="Cambria" w:cs="Noto Sans Adlam"/>
          <w:b w:val="0"/>
          <w:bCs w:val="0"/>
          <w:color w:val="auto"/>
        </w:rPr>
        <w:t>courantes</w:t>
      </w:r>
      <w:proofErr w:type="spellEnd"/>
      <w:r w:rsidRPr="004062F7">
        <w:rPr>
          <w:rFonts w:ascii="Noto Sans Adlam" w:eastAsia="MS Mincho" w:hAnsi="Cambria" w:cs="Noto Sans Adlam"/>
          <w:b w:val="0"/>
          <w:bCs w:val="0"/>
          <w:color w:val="auto"/>
        </w:rPr>
        <w:t xml:space="preserve"> et </w:t>
      </w:r>
      <w:proofErr w:type="spellStart"/>
      <w:r w:rsidRPr="004062F7">
        <w:rPr>
          <w:rFonts w:ascii="Noto Sans Adlam" w:eastAsia="MS Mincho" w:hAnsi="Cambria" w:cs="Noto Sans Adlam"/>
          <w:b w:val="0"/>
          <w:bCs w:val="0"/>
          <w:color w:val="auto"/>
        </w:rPr>
        <w:t>participer</w:t>
      </w:r>
      <w:proofErr w:type="spellEnd"/>
      <w:r w:rsidRPr="004062F7">
        <w:rPr>
          <w:rFonts w:ascii="Noto Sans Adlam" w:eastAsia="MS Mincho" w:hAnsi="Cambria" w:cs="Noto Sans Adlam"/>
          <w:b w:val="0"/>
          <w:bCs w:val="0"/>
          <w:color w:val="auto"/>
        </w:rPr>
        <w:t xml:space="preserve"> </w:t>
      </w:r>
      <w:r w:rsidRPr="004062F7">
        <w:rPr>
          <w:rFonts w:ascii="Noto Sans Adlam" w:eastAsia="MS Mincho" w:hAnsi="Cambria" w:cs="Noto Sans Adlam"/>
          <w:b w:val="0"/>
          <w:bCs w:val="0"/>
          <w:color w:val="auto"/>
        </w:rPr>
        <w:t>à</w:t>
      </w:r>
      <w:r w:rsidRPr="004062F7">
        <w:rPr>
          <w:rFonts w:ascii="Noto Sans Adlam" w:eastAsia="MS Mincho" w:hAnsi="Cambria" w:cs="Noto Sans Adlam"/>
          <w:b w:val="0"/>
          <w:bCs w:val="0"/>
          <w:color w:val="auto"/>
        </w:rPr>
        <w:t xml:space="preserve"> la gestion financi</w:t>
      </w:r>
      <w:r w:rsidRPr="004062F7">
        <w:rPr>
          <w:rFonts w:ascii="Noto Sans Adlam" w:eastAsia="MS Mincho" w:hAnsi="Cambria" w:cs="Noto Sans Adlam"/>
          <w:b w:val="0"/>
          <w:bCs w:val="0"/>
          <w:color w:val="auto"/>
        </w:rPr>
        <w:t>è</w:t>
      </w:r>
      <w:r w:rsidRPr="004062F7">
        <w:rPr>
          <w:rFonts w:ascii="Noto Sans Adlam" w:eastAsia="MS Mincho" w:hAnsi="Cambria" w:cs="Noto Sans Adlam"/>
          <w:b w:val="0"/>
          <w:bCs w:val="0"/>
          <w:color w:val="auto"/>
        </w:rPr>
        <w:t xml:space="preserve">re de </w:t>
      </w:r>
      <w:proofErr w:type="spellStart"/>
      <w:r w:rsidRPr="004062F7">
        <w:rPr>
          <w:rFonts w:ascii="Noto Sans Adlam" w:eastAsia="MS Mincho" w:hAnsi="Cambria" w:cs="Noto Sans Adlam"/>
          <w:b w:val="0"/>
          <w:bCs w:val="0"/>
          <w:color w:val="auto"/>
        </w:rPr>
        <w:t>l'entreprise</w:t>
      </w:r>
      <w:proofErr w:type="spellEnd"/>
      <w:r w:rsidRPr="004062F7">
        <w:rPr>
          <w:rFonts w:ascii="Noto Sans Adlam" w:eastAsia="MS Mincho" w:hAnsi="Cambria" w:cs="Noto Sans Adlam"/>
          <w:b w:val="0"/>
          <w:bCs w:val="0"/>
          <w:color w:val="auto"/>
        </w:rPr>
        <w:t>.</w:t>
      </w:r>
    </w:p>
    <w:p w14:paraId="4828826A" w14:textId="77777777" w:rsidR="004062F7" w:rsidRDefault="004062F7" w:rsidP="004062F7">
      <w:pPr>
        <w:pStyle w:val="Titre3"/>
        <w:rPr>
          <w:rFonts w:ascii="Noto Sans Adlam" w:eastAsia="MS Mincho" w:hAnsi="Cambria" w:cs="Noto Sans Adlam"/>
          <w:b w:val="0"/>
          <w:bCs w:val="0"/>
          <w:color w:val="auto"/>
        </w:rPr>
      </w:pPr>
      <w:proofErr w:type="spellStart"/>
      <w:r w:rsidRPr="004062F7">
        <w:rPr>
          <w:rFonts w:ascii="Noto Sans Adlam" w:eastAsia="MS Mincho" w:hAnsi="Cambria" w:cs="Noto Sans Adlam"/>
          <w:b w:val="0"/>
          <w:bCs w:val="0"/>
          <w:color w:val="auto"/>
        </w:rPr>
        <w:t>Cette</w:t>
      </w:r>
      <w:proofErr w:type="spellEnd"/>
      <w:r w:rsidRPr="004062F7">
        <w:rPr>
          <w:rFonts w:ascii="Noto Sans Adlam" w:eastAsia="MS Mincho" w:hAnsi="Cambria" w:cs="Noto Sans Adlam"/>
          <w:b w:val="0"/>
          <w:bCs w:val="0"/>
          <w:color w:val="auto"/>
        </w:rPr>
        <w:t xml:space="preserve"> formation </w:t>
      </w:r>
      <w:proofErr w:type="spellStart"/>
      <w:r w:rsidRPr="004062F7">
        <w:rPr>
          <w:rFonts w:ascii="Noto Sans Adlam" w:eastAsia="MS Mincho" w:hAnsi="Cambria" w:cs="Noto Sans Adlam"/>
          <w:b w:val="0"/>
          <w:bCs w:val="0"/>
          <w:color w:val="auto"/>
        </w:rPr>
        <w:t>pr</w:t>
      </w:r>
      <w:r w:rsidRPr="004062F7">
        <w:rPr>
          <w:rFonts w:ascii="Noto Sans Adlam" w:eastAsia="MS Mincho" w:hAnsi="Cambria" w:cs="Noto Sans Adlam"/>
          <w:b w:val="0"/>
          <w:bCs w:val="0"/>
          <w:color w:val="auto"/>
        </w:rPr>
        <w:t>é</w:t>
      </w:r>
      <w:r w:rsidRPr="004062F7">
        <w:rPr>
          <w:rFonts w:ascii="Noto Sans Adlam" w:eastAsia="MS Mincho" w:hAnsi="Cambria" w:cs="Noto Sans Adlam"/>
          <w:b w:val="0"/>
          <w:bCs w:val="0"/>
          <w:color w:val="auto"/>
        </w:rPr>
        <w:t>pare</w:t>
      </w:r>
      <w:proofErr w:type="spellEnd"/>
      <w:r w:rsidRPr="004062F7">
        <w:rPr>
          <w:rFonts w:ascii="Noto Sans Adlam" w:eastAsia="MS Mincho" w:hAnsi="Cambria" w:cs="Noto Sans Adlam"/>
          <w:b w:val="0"/>
          <w:bCs w:val="0"/>
          <w:color w:val="auto"/>
        </w:rPr>
        <w:t xml:space="preserve"> les </w:t>
      </w:r>
      <w:proofErr w:type="spellStart"/>
      <w:r w:rsidRPr="004062F7">
        <w:rPr>
          <w:rFonts w:ascii="Noto Sans Adlam" w:eastAsia="MS Mincho" w:hAnsi="Cambria" w:cs="Noto Sans Adlam"/>
          <w:b w:val="0"/>
          <w:bCs w:val="0"/>
          <w:color w:val="auto"/>
        </w:rPr>
        <w:t>apprenants</w:t>
      </w:r>
      <w:proofErr w:type="spellEnd"/>
      <w:r w:rsidRPr="004062F7">
        <w:rPr>
          <w:rFonts w:ascii="Noto Sans Adlam" w:eastAsia="MS Mincho" w:hAnsi="Cambria" w:cs="Noto Sans Adlam"/>
          <w:b w:val="0"/>
          <w:bCs w:val="0"/>
          <w:color w:val="auto"/>
        </w:rPr>
        <w:t xml:space="preserve"> </w:t>
      </w:r>
      <w:r w:rsidRPr="004062F7">
        <w:rPr>
          <w:rFonts w:ascii="Noto Sans Adlam" w:eastAsia="MS Mincho" w:hAnsi="Cambria" w:cs="Noto Sans Adlam"/>
          <w:b w:val="0"/>
          <w:bCs w:val="0"/>
          <w:color w:val="auto"/>
        </w:rPr>
        <w:t>à</w:t>
      </w:r>
      <w:r w:rsidRPr="004062F7">
        <w:rPr>
          <w:rFonts w:ascii="Noto Sans Adlam" w:eastAsia="MS Mincho" w:hAnsi="Cambria" w:cs="Noto Sans Adlam"/>
          <w:b w:val="0"/>
          <w:bCs w:val="0"/>
          <w:color w:val="auto"/>
        </w:rPr>
        <w:t xml:space="preserve"> </w:t>
      </w:r>
      <w:proofErr w:type="spellStart"/>
      <w:r w:rsidRPr="004062F7">
        <w:rPr>
          <w:rFonts w:ascii="Noto Sans Adlam" w:eastAsia="MS Mincho" w:hAnsi="Cambria" w:cs="Noto Sans Adlam"/>
          <w:b w:val="0"/>
          <w:bCs w:val="0"/>
          <w:color w:val="auto"/>
        </w:rPr>
        <w:t>occuper</w:t>
      </w:r>
      <w:proofErr w:type="spellEnd"/>
      <w:r w:rsidRPr="004062F7">
        <w:rPr>
          <w:rFonts w:ascii="Noto Sans Adlam" w:eastAsia="MS Mincho" w:hAnsi="Cambria" w:cs="Noto Sans Adlam"/>
          <w:b w:val="0"/>
          <w:bCs w:val="0"/>
          <w:color w:val="auto"/>
        </w:rPr>
        <w:t xml:space="preserve"> des </w:t>
      </w:r>
      <w:proofErr w:type="spellStart"/>
      <w:r w:rsidRPr="004062F7">
        <w:rPr>
          <w:rFonts w:ascii="Noto Sans Adlam" w:eastAsia="MS Mincho" w:hAnsi="Cambria" w:cs="Noto Sans Adlam"/>
          <w:b w:val="0"/>
          <w:bCs w:val="0"/>
          <w:color w:val="auto"/>
        </w:rPr>
        <w:t>fonctions</w:t>
      </w:r>
      <w:proofErr w:type="spellEnd"/>
      <w:r w:rsidRPr="004062F7">
        <w:rPr>
          <w:rFonts w:ascii="Noto Sans Adlam" w:eastAsia="MS Mincho" w:hAnsi="Cambria" w:cs="Noto Sans Adlam"/>
          <w:b w:val="0"/>
          <w:bCs w:val="0"/>
          <w:color w:val="auto"/>
        </w:rPr>
        <w:t xml:space="preserve"> </w:t>
      </w:r>
      <w:proofErr w:type="spellStart"/>
      <w:r w:rsidRPr="004062F7">
        <w:rPr>
          <w:rFonts w:ascii="Noto Sans Adlam" w:eastAsia="MS Mincho" w:hAnsi="Cambria" w:cs="Noto Sans Adlam"/>
          <w:b w:val="0"/>
          <w:bCs w:val="0"/>
          <w:color w:val="auto"/>
        </w:rPr>
        <w:t>polyvalentes</w:t>
      </w:r>
      <w:proofErr w:type="spellEnd"/>
      <w:r w:rsidRPr="004062F7">
        <w:rPr>
          <w:rFonts w:ascii="Noto Sans Adlam" w:eastAsia="MS Mincho" w:hAnsi="Cambria" w:cs="Noto Sans Adlam"/>
          <w:b w:val="0"/>
          <w:bCs w:val="0"/>
          <w:color w:val="auto"/>
        </w:rPr>
        <w:t xml:space="preserve"> dans les </w:t>
      </w:r>
      <w:proofErr w:type="spellStart"/>
      <w:r w:rsidRPr="004062F7">
        <w:rPr>
          <w:rFonts w:ascii="Noto Sans Adlam" w:eastAsia="MS Mincho" w:hAnsi="Cambria" w:cs="Noto Sans Adlam"/>
          <w:b w:val="0"/>
          <w:bCs w:val="0"/>
          <w:color w:val="auto"/>
        </w:rPr>
        <w:t>entreprises</w:t>
      </w:r>
      <w:proofErr w:type="spellEnd"/>
      <w:r w:rsidRPr="004062F7">
        <w:rPr>
          <w:rFonts w:ascii="Noto Sans Adlam" w:eastAsia="MS Mincho" w:hAnsi="Cambria" w:cs="Noto Sans Adlam"/>
          <w:b w:val="0"/>
          <w:bCs w:val="0"/>
          <w:color w:val="auto"/>
        </w:rPr>
        <w:t xml:space="preserve">, administrations, cabinets et </w:t>
      </w:r>
      <w:proofErr w:type="spellStart"/>
      <w:r w:rsidRPr="004062F7">
        <w:rPr>
          <w:rFonts w:ascii="Noto Sans Adlam" w:eastAsia="MS Mincho" w:hAnsi="Cambria" w:cs="Noto Sans Adlam"/>
          <w:b w:val="0"/>
          <w:bCs w:val="0"/>
          <w:color w:val="auto"/>
        </w:rPr>
        <w:t>organisations</w:t>
      </w:r>
      <w:proofErr w:type="spellEnd"/>
      <w:r w:rsidRPr="004062F7">
        <w:rPr>
          <w:rFonts w:ascii="Noto Sans Adlam" w:eastAsia="MS Mincho" w:hAnsi="Cambria" w:cs="Noto Sans Adlam"/>
          <w:b w:val="0"/>
          <w:bCs w:val="0"/>
          <w:color w:val="auto"/>
        </w:rPr>
        <w:t xml:space="preserve"> </w:t>
      </w:r>
      <w:proofErr w:type="spellStart"/>
      <w:r w:rsidRPr="004062F7">
        <w:rPr>
          <w:rFonts w:ascii="Noto Sans Adlam" w:eastAsia="MS Mincho" w:hAnsi="Cambria" w:cs="Noto Sans Adlam"/>
          <w:b w:val="0"/>
          <w:bCs w:val="0"/>
          <w:color w:val="auto"/>
        </w:rPr>
        <w:t>publiques</w:t>
      </w:r>
      <w:proofErr w:type="spellEnd"/>
      <w:r w:rsidRPr="004062F7">
        <w:rPr>
          <w:rFonts w:ascii="Noto Sans Adlam" w:eastAsia="MS Mincho" w:hAnsi="Cambria" w:cs="Noto Sans Adlam"/>
          <w:b w:val="0"/>
          <w:bCs w:val="0"/>
          <w:color w:val="auto"/>
        </w:rPr>
        <w:t xml:space="preserve"> </w:t>
      </w:r>
      <w:proofErr w:type="spellStart"/>
      <w:r w:rsidRPr="004062F7">
        <w:rPr>
          <w:rFonts w:ascii="Noto Sans Adlam" w:eastAsia="MS Mincho" w:hAnsi="Cambria" w:cs="Noto Sans Adlam"/>
          <w:b w:val="0"/>
          <w:bCs w:val="0"/>
          <w:color w:val="auto"/>
        </w:rPr>
        <w:t>ou</w:t>
      </w:r>
      <w:proofErr w:type="spellEnd"/>
      <w:r w:rsidRPr="004062F7">
        <w:rPr>
          <w:rFonts w:ascii="Noto Sans Adlam" w:eastAsia="MS Mincho" w:hAnsi="Cambria" w:cs="Noto Sans Adlam"/>
          <w:b w:val="0"/>
          <w:bCs w:val="0"/>
          <w:color w:val="auto"/>
        </w:rPr>
        <w:t xml:space="preserve"> </w:t>
      </w:r>
      <w:proofErr w:type="spellStart"/>
      <w:r w:rsidRPr="004062F7">
        <w:rPr>
          <w:rFonts w:ascii="Noto Sans Adlam" w:eastAsia="MS Mincho" w:hAnsi="Cambria" w:cs="Noto Sans Adlam"/>
          <w:b w:val="0"/>
          <w:bCs w:val="0"/>
          <w:color w:val="auto"/>
        </w:rPr>
        <w:t>priv</w:t>
      </w:r>
      <w:r w:rsidRPr="004062F7">
        <w:rPr>
          <w:rFonts w:ascii="Noto Sans Adlam" w:eastAsia="MS Mincho" w:hAnsi="Cambria" w:cs="Noto Sans Adlam"/>
          <w:b w:val="0"/>
          <w:bCs w:val="0"/>
          <w:color w:val="auto"/>
        </w:rPr>
        <w:t>é</w:t>
      </w:r>
      <w:r w:rsidRPr="004062F7">
        <w:rPr>
          <w:rFonts w:ascii="Noto Sans Adlam" w:eastAsia="MS Mincho" w:hAnsi="Cambria" w:cs="Noto Sans Adlam"/>
          <w:b w:val="0"/>
          <w:bCs w:val="0"/>
          <w:color w:val="auto"/>
        </w:rPr>
        <w:t>es</w:t>
      </w:r>
      <w:proofErr w:type="spellEnd"/>
      <w:r w:rsidRPr="004062F7">
        <w:rPr>
          <w:rFonts w:ascii="Noto Sans Adlam" w:eastAsia="MS Mincho" w:hAnsi="Cambria" w:cs="Noto Sans Adlam"/>
          <w:b w:val="0"/>
          <w:bCs w:val="0"/>
          <w:color w:val="auto"/>
        </w:rPr>
        <w:t>.</w:t>
      </w:r>
    </w:p>
    <w:p w14:paraId="66E92B85" w14:textId="5790AD77" w:rsidR="0039009F" w:rsidRDefault="00C75B28" w:rsidP="004062F7">
      <w:pPr>
        <w:pStyle w:val="Titre3"/>
        <w:rPr>
          <w:rFonts w:ascii="Noto Sans Adlam" w:cs="Noto Sans Adlam"/>
          <w:color w:val="002060"/>
        </w:rPr>
      </w:pPr>
      <w:r>
        <w:rPr>
          <w:rFonts w:ascii="Noto Sans Adlam" w:cs="Noto Sans Adlam"/>
          <w:color w:val="002060"/>
        </w:rPr>
        <w:t>PROGRAMME DE LA FORMATION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5159"/>
        <w:gridCol w:w="8"/>
        <w:gridCol w:w="5151"/>
      </w:tblGrid>
      <w:tr w:rsidR="0039009F" w:rsidRPr="0039009F" w14:paraId="01EBB615" w14:textId="77777777" w:rsidTr="004062F7">
        <w:tc>
          <w:tcPr>
            <w:tcW w:w="5159" w:type="dxa"/>
            <w:shd w:val="clear" w:color="auto" w:fill="1F497D" w:themeFill="text2"/>
          </w:tcPr>
          <w:p w14:paraId="41EE95E3" w14:textId="51B5C85D" w:rsidR="0039009F" w:rsidRPr="0039009F" w:rsidRDefault="0039009F" w:rsidP="00DC1726">
            <w:r w:rsidRPr="0039009F">
              <w:rPr>
                <w:rFonts w:ascii="Noto Sans Adlam" w:cs="Noto Sans Adlam"/>
                <w:b/>
                <w:bCs/>
                <w:color w:val="FFFFFF" w:themeColor="background1"/>
                <w:sz w:val="24"/>
                <w:szCs w:val="24"/>
              </w:rPr>
              <w:t>SESSION 1</w:t>
            </w:r>
          </w:p>
        </w:tc>
        <w:tc>
          <w:tcPr>
            <w:tcW w:w="5159" w:type="dxa"/>
            <w:gridSpan w:val="2"/>
            <w:shd w:val="clear" w:color="auto" w:fill="1F497D" w:themeFill="text2"/>
          </w:tcPr>
          <w:p w14:paraId="78F8F569" w14:textId="71C9B85B" w:rsidR="0039009F" w:rsidRPr="0039009F" w:rsidRDefault="0039009F" w:rsidP="00DC1726">
            <w:r w:rsidRPr="0039009F">
              <w:rPr>
                <w:rFonts w:ascii="Noto Sans Adlam" w:cs="Noto Sans Adlam"/>
                <w:b/>
                <w:bCs/>
                <w:color w:val="FFFFFF" w:themeColor="background1"/>
                <w:sz w:val="24"/>
                <w:szCs w:val="24"/>
              </w:rPr>
              <w:t>SESSION 2</w:t>
            </w:r>
          </w:p>
        </w:tc>
      </w:tr>
      <w:tr w:rsidR="004062F7" w:rsidRPr="0039009F" w14:paraId="1361BB05" w14:textId="77777777" w:rsidTr="004062F7">
        <w:tc>
          <w:tcPr>
            <w:tcW w:w="5159" w:type="dxa"/>
          </w:tcPr>
          <w:p w14:paraId="41B23145" w14:textId="086353D6" w:rsidR="004062F7" w:rsidRPr="0039009F" w:rsidRDefault="004062F7" w:rsidP="004062F7">
            <w:r w:rsidRPr="004062F7">
              <w:t>Techniques de secretariat</w:t>
            </w:r>
          </w:p>
        </w:tc>
        <w:tc>
          <w:tcPr>
            <w:tcW w:w="5159" w:type="dxa"/>
            <w:gridSpan w:val="2"/>
          </w:tcPr>
          <w:p w14:paraId="6C18EDA5" w14:textId="77A608D5" w:rsidR="004062F7" w:rsidRPr="0039009F" w:rsidRDefault="004062F7" w:rsidP="004062F7">
            <w:proofErr w:type="spellStart"/>
            <w:r w:rsidRPr="004062F7">
              <w:t>Comptabilité</w:t>
            </w:r>
            <w:proofErr w:type="spellEnd"/>
            <w:r w:rsidRPr="004062F7">
              <w:t xml:space="preserve"> </w:t>
            </w:r>
            <w:proofErr w:type="spellStart"/>
            <w:r w:rsidRPr="004062F7">
              <w:t>générale</w:t>
            </w:r>
            <w:proofErr w:type="spellEnd"/>
          </w:p>
        </w:tc>
      </w:tr>
      <w:tr w:rsidR="004062F7" w:rsidRPr="0039009F" w14:paraId="2FD3CBED" w14:textId="77777777" w:rsidTr="004062F7">
        <w:tc>
          <w:tcPr>
            <w:tcW w:w="5159" w:type="dxa"/>
          </w:tcPr>
          <w:p w14:paraId="27506DD5" w14:textId="1EEED718" w:rsidR="004062F7" w:rsidRPr="0039009F" w:rsidRDefault="004062F7" w:rsidP="004062F7">
            <w:r w:rsidRPr="004062F7">
              <w:t>Communication administrative</w:t>
            </w:r>
          </w:p>
        </w:tc>
        <w:tc>
          <w:tcPr>
            <w:tcW w:w="5159" w:type="dxa"/>
            <w:gridSpan w:val="2"/>
          </w:tcPr>
          <w:p w14:paraId="53925500" w14:textId="63335334" w:rsidR="004062F7" w:rsidRPr="0039009F" w:rsidRDefault="004062F7" w:rsidP="004062F7">
            <w:proofErr w:type="spellStart"/>
            <w:r w:rsidRPr="004062F7">
              <w:t>Comptabilité</w:t>
            </w:r>
            <w:proofErr w:type="spellEnd"/>
            <w:r w:rsidRPr="004062F7">
              <w:t xml:space="preserve"> </w:t>
            </w:r>
            <w:proofErr w:type="spellStart"/>
            <w:r w:rsidRPr="004062F7">
              <w:t>analytique</w:t>
            </w:r>
            <w:proofErr w:type="spellEnd"/>
          </w:p>
        </w:tc>
      </w:tr>
      <w:tr w:rsidR="004062F7" w:rsidRPr="0039009F" w14:paraId="3274481B" w14:textId="77777777" w:rsidTr="004062F7">
        <w:tc>
          <w:tcPr>
            <w:tcW w:w="5159" w:type="dxa"/>
          </w:tcPr>
          <w:p w14:paraId="6B42FE4A" w14:textId="3A50CB8A" w:rsidR="004062F7" w:rsidRPr="0039009F" w:rsidRDefault="004062F7" w:rsidP="004062F7">
            <w:proofErr w:type="spellStart"/>
            <w:r w:rsidRPr="004062F7">
              <w:t>Accueil</w:t>
            </w:r>
            <w:proofErr w:type="spellEnd"/>
            <w:r w:rsidRPr="004062F7">
              <w:t xml:space="preserve"> et gestion des relations </w:t>
            </w:r>
            <w:proofErr w:type="spellStart"/>
            <w:r w:rsidRPr="004062F7">
              <w:t>professionnelles</w:t>
            </w:r>
            <w:proofErr w:type="spellEnd"/>
          </w:p>
        </w:tc>
        <w:tc>
          <w:tcPr>
            <w:tcW w:w="5159" w:type="dxa"/>
            <w:gridSpan w:val="2"/>
          </w:tcPr>
          <w:p w14:paraId="042249C2" w14:textId="55F7A1C6" w:rsidR="004062F7" w:rsidRPr="0039009F" w:rsidRDefault="004062F7" w:rsidP="004062F7">
            <w:proofErr w:type="spellStart"/>
            <w:r w:rsidRPr="004062F7">
              <w:t>Fiscalité</w:t>
            </w:r>
            <w:proofErr w:type="spellEnd"/>
            <w:r w:rsidRPr="004062F7">
              <w:t xml:space="preserve"> de </w:t>
            </w:r>
            <w:proofErr w:type="spellStart"/>
            <w:r w:rsidRPr="004062F7">
              <w:t>l'entreprise</w:t>
            </w:r>
            <w:proofErr w:type="spellEnd"/>
          </w:p>
        </w:tc>
      </w:tr>
      <w:tr w:rsidR="004062F7" w:rsidRPr="0039009F" w14:paraId="66C96AA9" w14:textId="77777777" w:rsidTr="004062F7">
        <w:tc>
          <w:tcPr>
            <w:tcW w:w="5159" w:type="dxa"/>
          </w:tcPr>
          <w:p w14:paraId="31FF093A" w14:textId="3A03ECF9" w:rsidR="004062F7" w:rsidRPr="0039009F" w:rsidRDefault="004062F7" w:rsidP="004062F7">
            <w:proofErr w:type="spellStart"/>
            <w:r w:rsidRPr="004062F7">
              <w:t>Bureautique</w:t>
            </w:r>
            <w:proofErr w:type="spellEnd"/>
            <w:r w:rsidRPr="004062F7">
              <w:t xml:space="preserve"> (Word, Excel, PowerPoint)</w:t>
            </w:r>
          </w:p>
        </w:tc>
        <w:tc>
          <w:tcPr>
            <w:tcW w:w="5159" w:type="dxa"/>
            <w:gridSpan w:val="2"/>
          </w:tcPr>
          <w:p w14:paraId="2011D29C" w14:textId="71AA8823" w:rsidR="004062F7" w:rsidRPr="0039009F" w:rsidRDefault="004062F7" w:rsidP="004062F7">
            <w:r w:rsidRPr="004062F7">
              <w:t xml:space="preserve">Gestion de la </w:t>
            </w:r>
            <w:proofErr w:type="spellStart"/>
            <w:r w:rsidRPr="004062F7">
              <w:t>paie</w:t>
            </w:r>
            <w:proofErr w:type="spellEnd"/>
          </w:p>
        </w:tc>
      </w:tr>
      <w:tr w:rsidR="004062F7" w:rsidRPr="0039009F" w14:paraId="31C41435" w14:textId="77777777" w:rsidTr="004062F7">
        <w:tc>
          <w:tcPr>
            <w:tcW w:w="5159" w:type="dxa"/>
          </w:tcPr>
          <w:p w14:paraId="580DB3E1" w14:textId="4109D14C" w:rsidR="004062F7" w:rsidRPr="0039009F" w:rsidRDefault="004062F7" w:rsidP="004062F7">
            <w:proofErr w:type="spellStart"/>
            <w:r w:rsidRPr="004062F7">
              <w:t>Classement</w:t>
            </w:r>
            <w:proofErr w:type="spellEnd"/>
            <w:r w:rsidRPr="004062F7">
              <w:t xml:space="preserve"> et </w:t>
            </w:r>
            <w:proofErr w:type="spellStart"/>
            <w:r w:rsidRPr="004062F7">
              <w:t>archivage</w:t>
            </w:r>
            <w:proofErr w:type="spellEnd"/>
            <w:r w:rsidRPr="004062F7">
              <w:t xml:space="preserve"> des documents</w:t>
            </w:r>
          </w:p>
        </w:tc>
        <w:tc>
          <w:tcPr>
            <w:tcW w:w="5159" w:type="dxa"/>
            <w:gridSpan w:val="2"/>
          </w:tcPr>
          <w:p w14:paraId="20BA9A74" w14:textId="49CE7D07" w:rsidR="004062F7" w:rsidRPr="0039009F" w:rsidRDefault="004062F7" w:rsidP="004062F7">
            <w:r w:rsidRPr="004062F7">
              <w:t>Gestion financière</w:t>
            </w:r>
          </w:p>
        </w:tc>
      </w:tr>
      <w:tr w:rsidR="004062F7" w:rsidRPr="0039009F" w14:paraId="4E4373C0" w14:textId="77777777" w:rsidTr="004062F7">
        <w:tc>
          <w:tcPr>
            <w:tcW w:w="5159" w:type="dxa"/>
          </w:tcPr>
          <w:p w14:paraId="4A47F458" w14:textId="293F028F" w:rsidR="004062F7" w:rsidRPr="0039009F" w:rsidRDefault="004062F7" w:rsidP="004062F7">
            <w:proofErr w:type="spellStart"/>
            <w:r w:rsidRPr="004062F7">
              <w:t>Correspondance</w:t>
            </w:r>
            <w:proofErr w:type="spellEnd"/>
            <w:r w:rsidRPr="004062F7">
              <w:t xml:space="preserve"> administrative et </w:t>
            </w:r>
            <w:proofErr w:type="spellStart"/>
            <w:r w:rsidRPr="004062F7">
              <w:t>commerciale</w:t>
            </w:r>
            <w:proofErr w:type="spellEnd"/>
          </w:p>
        </w:tc>
        <w:tc>
          <w:tcPr>
            <w:tcW w:w="5159" w:type="dxa"/>
            <w:gridSpan w:val="2"/>
          </w:tcPr>
          <w:p w14:paraId="4575AB8F" w14:textId="6DEB444A" w:rsidR="004062F7" w:rsidRPr="0039009F" w:rsidRDefault="004062F7" w:rsidP="004062F7">
            <w:proofErr w:type="spellStart"/>
            <w:r w:rsidRPr="004062F7">
              <w:t>Logiciels</w:t>
            </w:r>
            <w:proofErr w:type="spellEnd"/>
            <w:r w:rsidRPr="004062F7">
              <w:t xml:space="preserve"> de </w:t>
            </w:r>
            <w:proofErr w:type="spellStart"/>
            <w:r w:rsidRPr="004062F7">
              <w:t>comptabilité</w:t>
            </w:r>
            <w:proofErr w:type="spellEnd"/>
          </w:p>
        </w:tc>
      </w:tr>
      <w:tr w:rsidR="004062F7" w:rsidRPr="0039009F" w14:paraId="70DC409F" w14:textId="77777777" w:rsidTr="004062F7">
        <w:tc>
          <w:tcPr>
            <w:tcW w:w="5159" w:type="dxa"/>
          </w:tcPr>
          <w:p w14:paraId="0CBC6EAF" w14:textId="417D18DC" w:rsidR="004062F7" w:rsidRPr="0039009F" w:rsidRDefault="004062F7" w:rsidP="004062F7">
            <w:r w:rsidRPr="004062F7">
              <w:t xml:space="preserve">Initiation à </w:t>
            </w:r>
            <w:proofErr w:type="spellStart"/>
            <w:r w:rsidRPr="004062F7">
              <w:t>l'informatique</w:t>
            </w:r>
            <w:proofErr w:type="spellEnd"/>
          </w:p>
        </w:tc>
        <w:tc>
          <w:tcPr>
            <w:tcW w:w="5159" w:type="dxa"/>
            <w:gridSpan w:val="2"/>
          </w:tcPr>
          <w:p w14:paraId="33EEF290" w14:textId="757A12DF" w:rsidR="004062F7" w:rsidRPr="0039009F" w:rsidRDefault="004062F7" w:rsidP="004062F7">
            <w:r w:rsidRPr="004062F7">
              <w:t>Gestion des stocks</w:t>
            </w:r>
          </w:p>
        </w:tc>
      </w:tr>
      <w:tr w:rsidR="004062F7" w:rsidRPr="0039009F" w14:paraId="1FE40CB2" w14:textId="77777777" w:rsidTr="004062F7">
        <w:tc>
          <w:tcPr>
            <w:tcW w:w="5159" w:type="dxa"/>
          </w:tcPr>
          <w:p w14:paraId="4CA80A73" w14:textId="27B41F37" w:rsidR="004062F7" w:rsidRPr="0039009F" w:rsidRDefault="004062F7" w:rsidP="004062F7">
            <w:proofErr w:type="spellStart"/>
            <w:r w:rsidRPr="004062F7">
              <w:t>Anglais</w:t>
            </w:r>
            <w:proofErr w:type="spellEnd"/>
            <w:r w:rsidRPr="004062F7">
              <w:t xml:space="preserve"> </w:t>
            </w:r>
            <w:proofErr w:type="spellStart"/>
            <w:r w:rsidRPr="004062F7">
              <w:t>professionnel</w:t>
            </w:r>
            <w:proofErr w:type="spellEnd"/>
          </w:p>
        </w:tc>
        <w:tc>
          <w:tcPr>
            <w:tcW w:w="5159" w:type="dxa"/>
            <w:gridSpan w:val="2"/>
          </w:tcPr>
          <w:p w14:paraId="65A5ACD3" w14:textId="56F750DB" w:rsidR="004062F7" w:rsidRPr="0039009F" w:rsidRDefault="004062F7" w:rsidP="004062F7">
            <w:proofErr w:type="spellStart"/>
            <w:r w:rsidRPr="004062F7">
              <w:t>Éthique</w:t>
            </w:r>
            <w:proofErr w:type="spellEnd"/>
            <w:r w:rsidRPr="004062F7">
              <w:t xml:space="preserve"> </w:t>
            </w:r>
            <w:proofErr w:type="spellStart"/>
            <w:r w:rsidRPr="004062F7">
              <w:t>professionnelle</w:t>
            </w:r>
            <w:proofErr w:type="spellEnd"/>
          </w:p>
        </w:tc>
      </w:tr>
      <w:tr w:rsidR="004062F7" w:rsidRPr="0039009F" w14:paraId="21C6A38F" w14:textId="77777777" w:rsidTr="004062F7">
        <w:tc>
          <w:tcPr>
            <w:tcW w:w="5159" w:type="dxa"/>
          </w:tcPr>
          <w:p w14:paraId="0AC7CDAD" w14:textId="5C3EB0E6" w:rsidR="004062F7" w:rsidRPr="0039009F" w:rsidRDefault="004062F7" w:rsidP="004062F7">
            <w:r>
              <w:rPr>
                <w:noProof/>
              </w:rPr>
              <w:drawing>
                <wp:anchor distT="0" distB="0" distL="0" distR="0" simplePos="0" relativeHeight="4" behindDoc="1" locked="0" layoutInCell="1" allowOverlap="1" wp14:anchorId="23AFB002" wp14:editId="234A71FF">
                  <wp:simplePos x="0" y="0"/>
                  <wp:positionH relativeFrom="page">
                    <wp:posOffset>517208</wp:posOffset>
                  </wp:positionH>
                  <wp:positionV relativeFrom="page">
                    <wp:posOffset>-1725614</wp:posOffset>
                  </wp:positionV>
                  <wp:extent cx="4529057" cy="1579612"/>
                  <wp:effectExtent l="0" t="0" r="0" b="0"/>
                  <wp:wrapNone/>
                  <wp:docPr id="1028" name="Image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1"/>
                          <pic:cNvPicPr/>
                        </pic:nvPicPr>
                        <pic:blipFill>
                          <a:blip r:embed="rId9" cstate="print"/>
                          <a:srcRect t="30640" b="34484"/>
                          <a:stretch/>
                        </pic:blipFill>
                        <pic:spPr>
                          <a:xfrm rot="18360000">
                            <a:off x="0" y="0"/>
                            <a:ext cx="4529057" cy="15796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proofErr w:type="spellStart"/>
            <w:r w:rsidRPr="004062F7">
              <w:t>Mathématiques</w:t>
            </w:r>
            <w:proofErr w:type="spellEnd"/>
            <w:r w:rsidRPr="004062F7">
              <w:t xml:space="preserve"> </w:t>
            </w:r>
            <w:proofErr w:type="spellStart"/>
            <w:r w:rsidRPr="004062F7">
              <w:t>commerciales</w:t>
            </w:r>
            <w:proofErr w:type="spellEnd"/>
          </w:p>
        </w:tc>
        <w:tc>
          <w:tcPr>
            <w:tcW w:w="5159" w:type="dxa"/>
            <w:gridSpan w:val="2"/>
          </w:tcPr>
          <w:p w14:paraId="2E2A247D" w14:textId="19835CB0" w:rsidR="004062F7" w:rsidRPr="0039009F" w:rsidRDefault="004062F7" w:rsidP="004062F7">
            <w:proofErr w:type="spellStart"/>
            <w:r w:rsidRPr="004062F7">
              <w:t>Entrepreneuriat</w:t>
            </w:r>
            <w:proofErr w:type="spellEnd"/>
            <w:r w:rsidRPr="004062F7">
              <w:t xml:space="preserve"> et </w:t>
            </w:r>
            <w:proofErr w:type="spellStart"/>
            <w:r w:rsidRPr="004062F7">
              <w:t>création</w:t>
            </w:r>
            <w:proofErr w:type="spellEnd"/>
            <w:r w:rsidRPr="004062F7">
              <w:t xml:space="preserve"> </w:t>
            </w:r>
            <w:proofErr w:type="spellStart"/>
            <w:r w:rsidRPr="004062F7">
              <w:t>d'entreprise</w:t>
            </w:r>
            <w:proofErr w:type="spellEnd"/>
          </w:p>
        </w:tc>
      </w:tr>
      <w:tr w:rsidR="004062F7" w14:paraId="091031DF" w14:textId="77777777" w:rsidTr="004062F7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ook w:val="0400" w:firstRow="0" w:lastRow="0" w:firstColumn="0" w:lastColumn="0" w:noHBand="0" w:noVBand="1"/>
        </w:tblPrEx>
        <w:tc>
          <w:tcPr>
            <w:tcW w:w="516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163B63" w14:textId="13A9F93C" w:rsidR="004062F7" w:rsidRDefault="004062F7" w:rsidP="004062F7">
            <w:pPr>
              <w:pStyle w:val="Listepuces2"/>
              <w:numPr>
                <w:ilvl w:val="0"/>
                <w:numId w:val="0"/>
              </w:numPr>
              <w:rPr>
                <w:rFonts w:ascii="Noto Sans Adlam" w:cs="Noto Sans Adlam"/>
              </w:rPr>
            </w:pPr>
            <w:r w:rsidRPr="004062F7">
              <w:t>Techniques de secretariat</w:t>
            </w:r>
          </w:p>
        </w:tc>
        <w:tc>
          <w:tcPr>
            <w:tcW w:w="5151" w:type="dxa"/>
            <w:tcBorders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05F0FC6A" w14:textId="2F8C8B72" w:rsidR="004062F7" w:rsidRPr="004B255D" w:rsidRDefault="004062F7" w:rsidP="004062F7">
            <w:pPr>
              <w:pStyle w:val="Listepuces2"/>
              <w:numPr>
                <w:ilvl w:val="0"/>
                <w:numId w:val="0"/>
              </w:numPr>
              <w:rPr>
                <w:rFonts w:ascii="Noto Sans Adlam" w:cs="Noto Sans Adlam"/>
                <w:color w:val="002060"/>
                <w:highlight w:val="yellow"/>
              </w:rPr>
            </w:pPr>
            <w:proofErr w:type="spellStart"/>
            <w:r w:rsidRPr="004062F7">
              <w:t>Comptabilité</w:t>
            </w:r>
            <w:proofErr w:type="spellEnd"/>
            <w:r w:rsidRPr="004062F7">
              <w:t xml:space="preserve"> </w:t>
            </w:r>
            <w:proofErr w:type="spellStart"/>
            <w:r w:rsidRPr="004062F7">
              <w:t>générale</w:t>
            </w:r>
            <w:proofErr w:type="spellEnd"/>
          </w:p>
        </w:tc>
      </w:tr>
      <w:tr w:rsidR="004062F7" w14:paraId="23495A1E" w14:textId="77777777" w:rsidTr="004062F7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ook w:val="0400" w:firstRow="0" w:lastRow="0" w:firstColumn="0" w:lastColumn="0" w:noHBand="0" w:noVBand="1"/>
        </w:tblPrEx>
        <w:tc>
          <w:tcPr>
            <w:tcW w:w="516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D3B56B" w14:textId="77777777" w:rsidR="004062F7" w:rsidRPr="004062F7" w:rsidRDefault="004062F7" w:rsidP="004062F7">
            <w:pPr>
              <w:pStyle w:val="Listepuces2"/>
              <w:numPr>
                <w:ilvl w:val="0"/>
                <w:numId w:val="0"/>
              </w:numPr>
            </w:pPr>
          </w:p>
        </w:tc>
        <w:tc>
          <w:tcPr>
            <w:tcW w:w="5151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2060"/>
          </w:tcPr>
          <w:p w14:paraId="3BE38A9C" w14:textId="77777777" w:rsidR="004062F7" w:rsidRPr="004062F7" w:rsidRDefault="004062F7" w:rsidP="004062F7">
            <w:pPr>
              <w:pStyle w:val="Listepuces2"/>
              <w:numPr>
                <w:ilvl w:val="0"/>
                <w:numId w:val="0"/>
              </w:numPr>
            </w:pPr>
          </w:p>
        </w:tc>
      </w:tr>
    </w:tbl>
    <w:p w14:paraId="15BAEEC7" w14:textId="69A58996" w:rsidR="009E31F8" w:rsidRDefault="00C75B28">
      <w:pPr>
        <w:pStyle w:val="Titre3"/>
        <w:rPr>
          <w:rFonts w:ascii="Noto Sans Adlam" w:cs="Noto Sans Adlam"/>
          <w:i/>
          <w:iCs/>
          <w:color w:val="BF0000"/>
        </w:rPr>
      </w:pPr>
      <w:proofErr w:type="gramStart"/>
      <w:r>
        <w:rPr>
          <w:rFonts w:ascii="Noto Sans Adlam" w:cs="Noto Sans Adlam"/>
          <w:i/>
          <w:iCs/>
          <w:color w:val="BF0000"/>
        </w:rPr>
        <w:t>NB :</w:t>
      </w:r>
      <w:proofErr w:type="gramEnd"/>
      <w:r>
        <w:rPr>
          <w:rFonts w:ascii="Noto Sans Adlam" w:cs="Noto Sans Adlam"/>
          <w:i/>
          <w:iCs/>
          <w:color w:val="BF0000"/>
        </w:rPr>
        <w:t xml:space="preserve"> la formation se d</w:t>
      </w:r>
      <w:r>
        <w:rPr>
          <w:rFonts w:ascii="Noto Sans Adlam" w:cs="Noto Sans Adlam"/>
          <w:i/>
          <w:iCs/>
          <w:color w:val="BF0000"/>
        </w:rPr>
        <w:t>é</w:t>
      </w:r>
      <w:r>
        <w:rPr>
          <w:rFonts w:ascii="Noto Sans Adlam" w:cs="Noto Sans Adlam"/>
          <w:i/>
          <w:iCs/>
          <w:color w:val="BF0000"/>
        </w:rPr>
        <w:t>roule selon le r</w:t>
      </w:r>
      <w:r>
        <w:rPr>
          <w:rFonts w:ascii="Noto Sans Adlam" w:cs="Noto Sans Adlam"/>
          <w:i/>
          <w:iCs/>
          <w:color w:val="BF0000"/>
        </w:rPr>
        <w:t>é</w:t>
      </w:r>
      <w:r>
        <w:rPr>
          <w:rFonts w:ascii="Noto Sans Adlam" w:cs="Noto Sans Adlam"/>
          <w:i/>
          <w:iCs/>
          <w:color w:val="BF0000"/>
        </w:rPr>
        <w:t>gime d'externat</w:t>
      </w:r>
    </w:p>
    <w:p w14:paraId="3F67110C" w14:textId="77777777" w:rsidR="009E31F8" w:rsidRDefault="00C75B28">
      <w:pPr>
        <w:pStyle w:val="Titre3"/>
        <w:rPr>
          <w:rFonts w:ascii="Noto Sans Adlam" w:cs="Noto Sans Adlam"/>
          <w:color w:val="002060"/>
        </w:rPr>
      </w:pPr>
      <w:r>
        <w:rPr>
          <w:rFonts w:ascii="Noto Sans Adlam" w:cs="Noto Sans Adlam"/>
          <w:color w:val="002060"/>
        </w:rPr>
        <w:t>DUR</w:t>
      </w:r>
      <w:r>
        <w:rPr>
          <w:rFonts w:ascii="Noto Sans Adlam" w:cs="Noto Sans Adlam"/>
          <w:color w:val="002060"/>
        </w:rPr>
        <w:t>É</w:t>
      </w:r>
      <w:r>
        <w:rPr>
          <w:rFonts w:ascii="Noto Sans Adlam" w:cs="Noto Sans Adlam"/>
          <w:color w:val="002060"/>
        </w:rPr>
        <w:t>E DE LA FORMATION</w:t>
      </w:r>
    </w:p>
    <w:p w14:paraId="7005E182" w14:textId="77777777" w:rsidR="009E31F8" w:rsidRDefault="00C75B28">
      <w:pPr>
        <w:pStyle w:val="Listepuces"/>
        <w:rPr>
          <w:rFonts w:ascii="Noto Sans Adlam" w:cs="Noto Sans Adlam"/>
          <w:b/>
          <w:bCs/>
        </w:rPr>
      </w:pPr>
      <w:r>
        <w:rPr>
          <w:rFonts w:ascii="Noto Sans Adlam" w:cs="Noto Sans Adlam"/>
          <w:b/>
          <w:bCs/>
        </w:rPr>
        <w:t>Dur</w:t>
      </w:r>
      <w:r>
        <w:rPr>
          <w:rFonts w:ascii="Noto Sans Adlam" w:cs="Noto Sans Adlam"/>
          <w:b/>
          <w:bCs/>
        </w:rPr>
        <w:t>é</w:t>
      </w:r>
      <w:r>
        <w:rPr>
          <w:rFonts w:ascii="Noto Sans Adlam" w:cs="Noto Sans Adlam"/>
          <w:b/>
          <w:bCs/>
        </w:rPr>
        <w:t xml:space="preserve">e totale : </w:t>
      </w:r>
      <w:r>
        <w:rPr>
          <w:rFonts w:ascii="Noto Sans Adlam" w:cs="Noto Sans Adlam"/>
          <w:b/>
          <w:bCs/>
          <w:color w:val="BF0000"/>
        </w:rPr>
        <w:t>12 mois</w:t>
      </w:r>
    </w:p>
    <w:p w14:paraId="2CA92480" w14:textId="77777777" w:rsidR="009E31F8" w:rsidRDefault="00C75B28">
      <w:pPr>
        <w:pStyle w:val="Listepuces2"/>
        <w:rPr>
          <w:rFonts w:ascii="Noto Sans Adlam" w:cs="Noto Sans Adlam"/>
          <w:b/>
          <w:bCs/>
        </w:rPr>
      </w:pPr>
      <w:r>
        <w:rPr>
          <w:rFonts w:ascii="Noto Sans Adlam" w:cs="Noto Sans Adlam"/>
          <w:b/>
          <w:bCs/>
        </w:rPr>
        <w:t>Cours th</w:t>
      </w:r>
      <w:r>
        <w:rPr>
          <w:rFonts w:ascii="Noto Sans Adlam" w:cs="Noto Sans Adlam"/>
          <w:b/>
          <w:bCs/>
        </w:rPr>
        <w:t>é</w:t>
      </w:r>
      <w:r>
        <w:rPr>
          <w:rFonts w:ascii="Noto Sans Adlam" w:cs="Noto Sans Adlam"/>
          <w:b/>
          <w:bCs/>
        </w:rPr>
        <w:t xml:space="preserve">orique : </w:t>
      </w:r>
      <w:r>
        <w:rPr>
          <w:rFonts w:ascii="Noto Sans Adlam" w:cs="Noto Sans Adlam"/>
          <w:b/>
          <w:bCs/>
          <w:color w:val="BF0000"/>
        </w:rPr>
        <w:t>09 mois</w:t>
      </w:r>
    </w:p>
    <w:p w14:paraId="6FEA081B" w14:textId="77777777" w:rsidR="009E31F8" w:rsidRDefault="00C75B28">
      <w:pPr>
        <w:pStyle w:val="Listepuces2"/>
        <w:numPr>
          <w:ilvl w:val="0"/>
          <w:numId w:val="11"/>
        </w:numPr>
        <w:rPr>
          <w:rFonts w:ascii="Noto Sans Adlam" w:cs="Noto Sans Adlam"/>
          <w:b/>
          <w:bCs/>
          <w:color w:val="BF0000"/>
        </w:rPr>
      </w:pPr>
      <w:r>
        <w:rPr>
          <w:rFonts w:ascii="Noto Sans Adlam" w:eastAsia="Noto Sans Adlam" w:hAnsi="Noto Sans Adlam" w:cs="Noto Sans Adlam"/>
          <w:b/>
          <w:bCs/>
        </w:rPr>
        <w:t>Sessio</w:t>
      </w:r>
      <w:r>
        <w:rPr>
          <w:rFonts w:ascii="Noto Sans Adlam" w:cs="Noto Sans Adlam"/>
          <w:b/>
          <w:bCs/>
        </w:rPr>
        <w:t xml:space="preserve">n 1 (enseignement + </w:t>
      </w:r>
      <w:r>
        <w:rPr>
          <w:rFonts w:ascii="Noto Sans Adlam" w:cs="Noto Sans Adlam"/>
          <w:b/>
          <w:bCs/>
        </w:rPr>
        <w:t>é</w:t>
      </w:r>
      <w:r>
        <w:rPr>
          <w:rFonts w:ascii="Noto Sans Adlam" w:cs="Noto Sans Adlam"/>
          <w:b/>
          <w:bCs/>
        </w:rPr>
        <w:t xml:space="preserve">valuation) : </w:t>
      </w:r>
      <w:r>
        <w:rPr>
          <w:rFonts w:ascii="Noto Sans Adlam" w:cs="Noto Sans Adlam"/>
          <w:b/>
          <w:bCs/>
          <w:color w:val="BF0000"/>
        </w:rPr>
        <w:t>04 mois et demi</w:t>
      </w:r>
    </w:p>
    <w:p w14:paraId="0045EA33" w14:textId="77777777" w:rsidR="009E31F8" w:rsidRDefault="00C75B28">
      <w:pPr>
        <w:pStyle w:val="Listepuces2"/>
        <w:numPr>
          <w:ilvl w:val="0"/>
          <w:numId w:val="12"/>
        </w:numPr>
        <w:rPr>
          <w:rFonts w:ascii="Noto Sans Adlam" w:cs="Noto Sans Adlam"/>
          <w:b/>
          <w:bCs/>
          <w:color w:val="BF0000"/>
        </w:rPr>
      </w:pPr>
      <w:r>
        <w:rPr>
          <w:rFonts w:ascii="Noto Sans Adlam" w:cs="Noto Sans Adlam"/>
          <w:b/>
          <w:bCs/>
        </w:rPr>
        <w:t xml:space="preserve">Session 2 ( enseignement + </w:t>
      </w:r>
      <w:r>
        <w:rPr>
          <w:rFonts w:ascii="Noto Sans Adlam" w:cs="Noto Sans Adlam"/>
          <w:b/>
          <w:bCs/>
        </w:rPr>
        <w:t>é</w:t>
      </w:r>
      <w:r>
        <w:rPr>
          <w:rFonts w:ascii="Noto Sans Adlam" w:cs="Noto Sans Adlam"/>
          <w:b/>
          <w:bCs/>
        </w:rPr>
        <w:t xml:space="preserve">valuation) : </w:t>
      </w:r>
      <w:r>
        <w:rPr>
          <w:rFonts w:ascii="Noto Sans Adlam" w:cs="Noto Sans Adlam"/>
          <w:b/>
          <w:bCs/>
          <w:color w:val="BF0000"/>
        </w:rPr>
        <w:t xml:space="preserve">04 mois et demi </w:t>
      </w:r>
    </w:p>
    <w:p w14:paraId="153659B5" w14:textId="77777777" w:rsidR="009E31F8" w:rsidRDefault="00C75B28">
      <w:pPr>
        <w:pStyle w:val="Listepuces2"/>
        <w:numPr>
          <w:ilvl w:val="0"/>
          <w:numId w:val="13"/>
        </w:numPr>
        <w:rPr>
          <w:rFonts w:ascii="Noto Sans Adlam" w:cs="Noto Sans Adlam"/>
          <w:b/>
          <w:bCs/>
          <w:color w:val="36363D"/>
        </w:rPr>
      </w:pPr>
      <w:r>
        <w:rPr>
          <w:rFonts w:ascii="Noto Sans Adlam" w:cs="Noto Sans Adlam"/>
          <w:b/>
          <w:bCs/>
          <w:color w:val="36363D"/>
        </w:rPr>
        <w:t xml:space="preserve">Stage pratique : </w:t>
      </w:r>
      <w:r>
        <w:rPr>
          <w:rFonts w:ascii="Noto Sans Adlam" w:cs="Noto Sans Adlam"/>
          <w:b/>
          <w:bCs/>
          <w:color w:val="BF0000"/>
        </w:rPr>
        <w:t>03 mois</w:t>
      </w:r>
    </w:p>
    <w:p w14:paraId="611C2A8D" w14:textId="77777777" w:rsidR="009E31F8" w:rsidRDefault="009E31F8">
      <w:pPr>
        <w:pStyle w:val="Listepuces2"/>
        <w:numPr>
          <w:ilvl w:val="0"/>
          <w:numId w:val="0"/>
        </w:numPr>
        <w:rPr>
          <w:rFonts w:ascii="Noto Sans Adlam" w:cs="Noto Sans Adlam"/>
          <w:b/>
          <w:bCs/>
          <w:color w:val="36363D"/>
        </w:rPr>
      </w:pPr>
    </w:p>
    <w:p w14:paraId="10995B78" w14:textId="77777777" w:rsidR="009E31F8" w:rsidRDefault="00C75B28">
      <w:pPr>
        <w:pStyle w:val="Titre3"/>
        <w:rPr>
          <w:rFonts w:ascii="Noto Sans Adlam" w:cs="Noto Sans Adlam"/>
          <w:color w:val="002060"/>
        </w:rPr>
      </w:pPr>
      <w:r>
        <w:rPr>
          <w:rFonts w:ascii="Noto Sans Adlam" w:cs="Noto Sans Adlam"/>
          <w:color w:val="002060"/>
        </w:rPr>
        <w:t>MODALIT</w:t>
      </w:r>
      <w:r>
        <w:rPr>
          <w:rFonts w:ascii="Noto Sans Adlam" w:cs="Noto Sans Adlam"/>
          <w:color w:val="002060"/>
        </w:rPr>
        <w:t>É</w:t>
      </w:r>
      <w:r>
        <w:rPr>
          <w:rFonts w:ascii="Noto Sans Adlam" w:cs="Noto Sans Adlam"/>
          <w:color w:val="002060"/>
        </w:rPr>
        <w:t>S D</w:t>
      </w:r>
      <w:r>
        <w:rPr>
          <w:rFonts w:ascii="Noto Sans Adlam" w:cs="Noto Sans Adlam"/>
          <w:color w:val="002060"/>
        </w:rPr>
        <w:t>’É</w:t>
      </w:r>
      <w:r>
        <w:rPr>
          <w:rFonts w:ascii="Noto Sans Adlam" w:cs="Noto Sans Adlam"/>
          <w:color w:val="002060"/>
        </w:rPr>
        <w:t>VALUATION</w:t>
      </w:r>
    </w:p>
    <w:p w14:paraId="6656B407" w14:textId="77777777" w:rsidR="009E31F8" w:rsidRDefault="00C75B28">
      <w:pPr>
        <w:pStyle w:val="Listepuces"/>
        <w:rPr>
          <w:rFonts w:ascii="Noto Sans Adlam" w:cs="Noto Sans Adlam"/>
        </w:rPr>
      </w:pPr>
      <w:r>
        <w:rPr>
          <w:rFonts w:ascii="Noto Sans Adlam" w:cs="Noto Sans Adlam"/>
          <w:b/>
          <w:bCs/>
        </w:rPr>
        <w:t>É</w:t>
      </w:r>
      <w:r>
        <w:rPr>
          <w:rFonts w:ascii="Noto Sans Adlam" w:cs="Noto Sans Adlam"/>
          <w:b/>
          <w:bCs/>
        </w:rPr>
        <w:t>valuation continue (</w:t>
      </w:r>
      <w:r>
        <w:rPr>
          <w:rFonts w:ascii="Noto Sans Adlam" w:cs="Noto Sans Adlam"/>
          <w:b/>
          <w:bCs/>
          <w:color w:val="BF0000"/>
        </w:rPr>
        <w:t>40%</w:t>
      </w:r>
      <w:r>
        <w:rPr>
          <w:rFonts w:ascii="Noto Sans Adlam" w:cs="Noto Sans Adlam"/>
          <w:b/>
          <w:bCs/>
        </w:rPr>
        <w:t>) :</w:t>
      </w:r>
      <w:r>
        <w:rPr>
          <w:rFonts w:ascii="Noto Sans Adlam" w:cs="Noto Sans Adlam"/>
        </w:rPr>
        <w:t xml:space="preserve"> interrogations </w:t>
      </w:r>
      <w:r>
        <w:rPr>
          <w:rFonts w:ascii="Noto Sans Adlam" w:cs="Noto Sans Adlam"/>
        </w:rPr>
        <w:t>é</w:t>
      </w:r>
      <w:r>
        <w:rPr>
          <w:rFonts w:ascii="Noto Sans Adlam" w:cs="Noto Sans Adlam"/>
        </w:rPr>
        <w:t>crites, travaux pratiques, expos</w:t>
      </w:r>
      <w:r>
        <w:rPr>
          <w:rFonts w:ascii="Noto Sans Adlam" w:cs="Noto Sans Adlam"/>
        </w:rPr>
        <w:t>é</w:t>
      </w:r>
      <w:r>
        <w:rPr>
          <w:rFonts w:ascii="Noto Sans Adlam" w:cs="Noto Sans Adlam"/>
        </w:rPr>
        <w:t>s</w:t>
      </w:r>
    </w:p>
    <w:p w14:paraId="27455B8B" w14:textId="77777777" w:rsidR="009E31F8" w:rsidRDefault="00C75B28">
      <w:pPr>
        <w:pStyle w:val="Listepuces"/>
        <w:rPr>
          <w:rFonts w:ascii="Noto Sans Adlam" w:cs="Noto Sans Adlam"/>
        </w:rPr>
      </w:pPr>
      <w:r>
        <w:rPr>
          <w:rFonts w:ascii="Noto Sans Adlam" w:cs="Noto Sans Adlam"/>
          <w:b/>
          <w:bCs/>
        </w:rPr>
        <w:t>Examen final (</w:t>
      </w:r>
      <w:r>
        <w:rPr>
          <w:rFonts w:ascii="Noto Sans Adlam" w:cs="Noto Sans Adlam"/>
          <w:b/>
          <w:bCs/>
          <w:color w:val="BF0000"/>
        </w:rPr>
        <w:t>60%</w:t>
      </w:r>
      <w:r>
        <w:rPr>
          <w:rFonts w:ascii="Noto Sans Adlam" w:cs="Noto Sans Adlam"/>
          <w:b/>
          <w:bCs/>
        </w:rPr>
        <w:t>) :</w:t>
      </w:r>
      <w:r>
        <w:rPr>
          <w:rFonts w:ascii="Noto Sans Adlam" w:cs="Noto Sans Adlam"/>
        </w:rPr>
        <w:t xml:space="preserve"> </w:t>
      </w:r>
      <w:r>
        <w:rPr>
          <w:rFonts w:ascii="Noto Sans Adlam" w:cs="Noto Sans Adlam"/>
        </w:rPr>
        <w:t>é</w:t>
      </w:r>
      <w:r>
        <w:rPr>
          <w:rFonts w:ascii="Noto Sans Adlam" w:cs="Noto Sans Adlam"/>
        </w:rPr>
        <w:t xml:space="preserve">preuves </w:t>
      </w:r>
      <w:r>
        <w:rPr>
          <w:rFonts w:ascii="Noto Sans Adlam" w:cs="Noto Sans Adlam"/>
        </w:rPr>
        <w:t>é</w:t>
      </w:r>
      <w:r>
        <w:rPr>
          <w:rFonts w:ascii="Noto Sans Adlam" w:cs="Noto Sans Adlam"/>
        </w:rPr>
        <w:t>crites (QCM, QROC, QR)</w:t>
      </w:r>
    </w:p>
    <w:p w14:paraId="2AD5A5A9" w14:textId="77777777" w:rsidR="009E31F8" w:rsidRDefault="00C75B28">
      <w:pPr>
        <w:pStyle w:val="Titre3"/>
        <w:rPr>
          <w:rFonts w:ascii="Noto Sans Adlam" w:cs="Noto Sans Adlam"/>
          <w:color w:val="002060"/>
        </w:rPr>
      </w:pPr>
      <w:r>
        <w:rPr>
          <w:rFonts w:ascii="Noto Sans Adlam" w:cs="Noto Sans Adlam"/>
          <w:color w:val="002060"/>
        </w:rPr>
        <w:t>CONDITIONS D</w:t>
      </w:r>
      <w:r>
        <w:rPr>
          <w:rFonts w:ascii="Noto Sans Adlam" w:cs="Noto Sans Adlam"/>
          <w:color w:val="002060"/>
        </w:rPr>
        <w:t>’</w:t>
      </w:r>
      <w:r>
        <w:rPr>
          <w:rFonts w:ascii="Noto Sans Adlam" w:cs="Noto Sans Adlam"/>
          <w:color w:val="002060"/>
        </w:rPr>
        <w:t xml:space="preserve">ADMISSION ET DE FORMATION </w:t>
      </w:r>
    </w:p>
    <w:p w14:paraId="614106C7" w14:textId="77777777" w:rsidR="009E31F8" w:rsidRDefault="00C75B28">
      <w:pPr>
        <w:pStyle w:val="Listepuces"/>
        <w:rPr>
          <w:rFonts w:ascii="Noto Sans Adlam" w:cs="Noto Sans Adlam"/>
          <w:b/>
          <w:bCs/>
        </w:rPr>
      </w:pPr>
      <w:r>
        <w:rPr>
          <w:rFonts w:ascii="Noto Sans Adlam" w:cs="Noto Sans Adlam"/>
          <w:b/>
          <w:bCs/>
        </w:rPr>
        <w:t xml:space="preserve">Niveau minimum : </w:t>
      </w:r>
      <w:r>
        <w:rPr>
          <w:rFonts w:ascii="Noto Sans Adlam" w:cs="Noto Sans Adlam"/>
          <w:b/>
          <w:bCs/>
          <w:color w:val="BF0000"/>
        </w:rPr>
        <w:t>BEPC ou BAC</w:t>
      </w:r>
    </w:p>
    <w:p w14:paraId="16ADFDF3" w14:textId="2A460BC8" w:rsidR="009E31F8" w:rsidRDefault="00C75B28">
      <w:pPr>
        <w:pStyle w:val="Listepuces"/>
        <w:rPr>
          <w:rFonts w:ascii="Noto Sans Adlam" w:cs="Noto Sans Adlam"/>
          <w:b/>
          <w:bCs/>
          <w:color w:val="BF0000"/>
        </w:rPr>
      </w:pPr>
      <w:r>
        <w:rPr>
          <w:rFonts w:ascii="Noto Sans Adlam" w:cs="Noto Sans Adlam"/>
          <w:b/>
          <w:bCs/>
        </w:rPr>
        <w:lastRenderedPageBreak/>
        <w:t xml:space="preserve">Frais </w:t>
      </w:r>
      <w:proofErr w:type="spellStart"/>
      <w:proofErr w:type="gramStart"/>
      <w:r>
        <w:rPr>
          <w:rFonts w:ascii="Noto Sans Adlam" w:cs="Noto Sans Adlam"/>
          <w:b/>
          <w:bCs/>
        </w:rPr>
        <w:t>d'inscription</w:t>
      </w:r>
      <w:proofErr w:type="spellEnd"/>
      <w:r>
        <w:rPr>
          <w:rFonts w:ascii="Noto Sans Adlam" w:cs="Noto Sans Adlam"/>
          <w:b/>
          <w:bCs/>
        </w:rPr>
        <w:t xml:space="preserve"> :</w:t>
      </w:r>
      <w:proofErr w:type="gramEnd"/>
      <w:r>
        <w:rPr>
          <w:rFonts w:ascii="Noto Sans Adlam" w:cs="Noto Sans Adlam"/>
          <w:b/>
          <w:bCs/>
        </w:rPr>
        <w:t xml:space="preserve"> </w:t>
      </w:r>
      <w:r>
        <w:rPr>
          <w:rFonts w:ascii="Noto Sans Adlam" w:cs="Noto Sans Adlam"/>
          <w:b/>
          <w:bCs/>
          <w:color w:val="BF0000"/>
        </w:rPr>
        <w:t>20 000 FCFA</w:t>
      </w:r>
    </w:p>
    <w:p w14:paraId="2BF41E35" w14:textId="44A36678" w:rsidR="009E31F8" w:rsidRDefault="004B255D">
      <w:pPr>
        <w:pStyle w:val="Listepuces"/>
        <w:rPr>
          <w:rFonts w:ascii="Noto Sans Adlam" w:cs="Noto Sans Adlam"/>
          <w:b/>
          <w:bCs/>
          <w:color w:val="BF0000"/>
        </w:rPr>
      </w:pPr>
      <w:proofErr w:type="spellStart"/>
      <w:r>
        <w:rPr>
          <w:rFonts w:ascii="Noto Sans Adlam" w:cs="Noto Sans Adlam"/>
          <w:b/>
          <w:bCs/>
        </w:rPr>
        <w:t>Scolarit</w:t>
      </w:r>
      <w:r>
        <w:rPr>
          <w:rFonts w:ascii="Noto Sans Adlam" w:cs="Noto Sans Adlam"/>
          <w:b/>
          <w:bCs/>
        </w:rPr>
        <w:t>é</w:t>
      </w:r>
      <w:proofErr w:type="spellEnd"/>
      <w:r>
        <w:rPr>
          <w:rFonts w:ascii="Noto Sans Adlam" w:cs="Noto Sans Adlam"/>
          <w:b/>
          <w:bCs/>
        </w:rPr>
        <w:t>:</w:t>
      </w:r>
      <w:r w:rsidR="00C75B28">
        <w:rPr>
          <w:rFonts w:ascii="Noto Sans Adlam" w:cs="Noto Sans Adlam"/>
          <w:b/>
          <w:bCs/>
        </w:rPr>
        <w:t xml:space="preserve"> </w:t>
      </w:r>
      <w:r w:rsidR="00195BDE">
        <w:rPr>
          <w:rFonts w:ascii="Noto Sans Adlam" w:cs="Noto Sans Adlam"/>
          <w:b/>
          <w:bCs/>
          <w:color w:val="BF0000"/>
        </w:rPr>
        <w:t>2</w:t>
      </w:r>
      <w:r w:rsidR="006C0CC2">
        <w:rPr>
          <w:rFonts w:ascii="Noto Sans Adlam" w:cs="Noto Sans Adlam"/>
          <w:b/>
          <w:bCs/>
          <w:color w:val="BF0000"/>
        </w:rPr>
        <w:t>0</w:t>
      </w:r>
      <w:r w:rsidR="00C75B28">
        <w:rPr>
          <w:rFonts w:ascii="Noto Sans Adlam" w:cs="Noto Sans Adlam"/>
          <w:b/>
          <w:bCs/>
          <w:color w:val="BF0000"/>
        </w:rPr>
        <w:t>0 000 FCFA (payable par tranches)</w:t>
      </w:r>
    </w:p>
    <w:p w14:paraId="4F37A34E" w14:textId="77777777" w:rsidR="009E31F8" w:rsidRDefault="00C75B28">
      <w:pPr>
        <w:pStyle w:val="Listepuces"/>
        <w:rPr>
          <w:rFonts w:ascii="Noto Sans Adlam" w:cs="Noto Sans Adlam"/>
          <w:b/>
          <w:bCs/>
        </w:rPr>
      </w:pPr>
      <w:r>
        <w:rPr>
          <w:rFonts w:ascii="Noto Sans Adlam" w:cs="Noto Sans Adlam"/>
          <w:b/>
          <w:bCs/>
        </w:rPr>
        <w:t>R</w:t>
      </w:r>
      <w:r>
        <w:rPr>
          <w:rFonts w:ascii="Noto Sans Adlam" w:cs="Noto Sans Adlam"/>
          <w:b/>
          <w:bCs/>
        </w:rPr>
        <w:t>é</w:t>
      </w:r>
      <w:r>
        <w:rPr>
          <w:rFonts w:ascii="Noto Sans Adlam" w:cs="Noto Sans Adlam"/>
          <w:b/>
          <w:bCs/>
        </w:rPr>
        <w:t>gime de formation : Externat</w:t>
      </w:r>
    </w:p>
    <w:p w14:paraId="2480CF30" w14:textId="77777777" w:rsidR="009E31F8" w:rsidRDefault="00C75B28">
      <w:pPr>
        <w:pStyle w:val="Listepuces"/>
        <w:rPr>
          <w:rFonts w:ascii="Noto Sans Adlam" w:cs="Noto Sans Adlam"/>
          <w:b/>
          <w:bCs/>
        </w:rPr>
      </w:pPr>
      <w:r>
        <w:rPr>
          <w:rFonts w:ascii="Noto Sans Adlam" w:cs="Noto Sans Adlam"/>
          <w:b/>
          <w:bCs/>
        </w:rPr>
        <w:t xml:space="preserve">Dossiers </w:t>
      </w:r>
      <w:r>
        <w:rPr>
          <w:rFonts w:ascii="Noto Sans Adlam" w:cs="Noto Sans Adlam"/>
          <w:b/>
          <w:bCs/>
        </w:rPr>
        <w:t>à</w:t>
      </w:r>
      <w:r>
        <w:rPr>
          <w:rFonts w:ascii="Noto Sans Adlam" w:cs="Noto Sans Adlam"/>
          <w:b/>
          <w:bCs/>
        </w:rPr>
        <w:t xml:space="preserve"> fournir </w:t>
      </w:r>
    </w:p>
    <w:p w14:paraId="7C9934D5" w14:textId="77777777" w:rsidR="009E31F8" w:rsidRDefault="00C75B28">
      <w:pPr>
        <w:pStyle w:val="Listepuces"/>
        <w:numPr>
          <w:ilvl w:val="0"/>
          <w:numId w:val="14"/>
        </w:numPr>
        <w:rPr>
          <w:rFonts w:ascii="Noto Sans Adlam" w:cs="Noto Sans Adlam"/>
        </w:rPr>
      </w:pPr>
      <w:r>
        <w:rPr>
          <w:rFonts w:ascii="Noto Sans Adlam" w:cs="Noto Sans Adlam"/>
        </w:rPr>
        <w:t>Copie l</w:t>
      </w:r>
      <w:r>
        <w:rPr>
          <w:rFonts w:ascii="Noto Sans Adlam" w:cs="Noto Sans Adlam"/>
        </w:rPr>
        <w:t>é</w:t>
      </w:r>
      <w:r>
        <w:rPr>
          <w:rFonts w:ascii="Noto Sans Adlam" w:cs="Noto Sans Adlam"/>
        </w:rPr>
        <w:t>galis</w:t>
      </w:r>
      <w:r>
        <w:rPr>
          <w:rFonts w:ascii="Noto Sans Adlam" w:cs="Noto Sans Adlam"/>
        </w:rPr>
        <w:t>é</w:t>
      </w:r>
      <w:r>
        <w:rPr>
          <w:rFonts w:ascii="Noto Sans Adlam" w:cs="Noto Sans Adlam"/>
        </w:rPr>
        <w:t xml:space="preserve">e de l'acte de naissance </w:t>
      </w:r>
    </w:p>
    <w:p w14:paraId="1C8CCBC3" w14:textId="77777777" w:rsidR="009E31F8" w:rsidRDefault="00C75B28">
      <w:pPr>
        <w:pStyle w:val="Listepuces"/>
        <w:numPr>
          <w:ilvl w:val="0"/>
          <w:numId w:val="14"/>
        </w:numPr>
        <w:rPr>
          <w:rFonts w:ascii="Noto Sans Adlam" w:cs="Noto Sans Adlam"/>
        </w:rPr>
      </w:pPr>
      <w:r>
        <w:rPr>
          <w:rFonts w:ascii="Noto Sans Adlam" w:cs="Noto Sans Adlam"/>
        </w:rPr>
        <w:t>Copie l</w:t>
      </w:r>
      <w:r>
        <w:rPr>
          <w:rFonts w:ascii="Noto Sans Adlam" w:cs="Noto Sans Adlam"/>
        </w:rPr>
        <w:t>é</w:t>
      </w:r>
      <w:r>
        <w:rPr>
          <w:rFonts w:ascii="Noto Sans Adlam" w:cs="Noto Sans Adlam"/>
        </w:rPr>
        <w:t>galis</w:t>
      </w:r>
      <w:r>
        <w:rPr>
          <w:rFonts w:ascii="Noto Sans Adlam" w:cs="Noto Sans Adlam"/>
        </w:rPr>
        <w:t>é</w:t>
      </w:r>
      <w:r>
        <w:rPr>
          <w:rFonts w:ascii="Noto Sans Adlam" w:cs="Noto Sans Adlam"/>
        </w:rPr>
        <w:t>e du dernier dipl</w:t>
      </w:r>
      <w:r>
        <w:rPr>
          <w:rFonts w:ascii="Noto Sans Adlam" w:cs="Noto Sans Adlam"/>
        </w:rPr>
        <w:t>ô</w:t>
      </w:r>
      <w:r>
        <w:rPr>
          <w:rFonts w:ascii="Noto Sans Adlam" w:cs="Noto Sans Adlam"/>
        </w:rPr>
        <w:t xml:space="preserve">me </w:t>
      </w:r>
    </w:p>
    <w:p w14:paraId="6071BF65" w14:textId="77777777" w:rsidR="009E31F8" w:rsidRDefault="00C75B28">
      <w:pPr>
        <w:pStyle w:val="Listepuces"/>
        <w:numPr>
          <w:ilvl w:val="0"/>
          <w:numId w:val="14"/>
        </w:numPr>
        <w:rPr>
          <w:rFonts w:ascii="Noto Sans Adlam" w:cs="Noto Sans Adlam"/>
        </w:rPr>
      </w:pPr>
      <w:r>
        <w:rPr>
          <w:rFonts w:ascii="Noto Sans Adlam" w:cs="Noto Sans Adlam"/>
        </w:rPr>
        <w:t>Duplicata de nationalit</w:t>
      </w:r>
      <w:r>
        <w:rPr>
          <w:rFonts w:ascii="Noto Sans Adlam" w:cs="Noto Sans Adlam"/>
        </w:rPr>
        <w:t>é</w:t>
      </w:r>
      <w:r>
        <w:rPr>
          <w:rFonts w:ascii="Noto Sans Adlam" w:cs="Noto Sans Adlam"/>
        </w:rPr>
        <w:t xml:space="preserve"> ou copie l</w:t>
      </w:r>
      <w:r>
        <w:rPr>
          <w:rFonts w:ascii="Noto Sans Adlam" w:cs="Noto Sans Adlam"/>
        </w:rPr>
        <w:t>é</w:t>
      </w:r>
      <w:r>
        <w:rPr>
          <w:rFonts w:ascii="Noto Sans Adlam" w:cs="Noto Sans Adlam"/>
        </w:rPr>
        <w:t>galis</w:t>
      </w:r>
      <w:r>
        <w:rPr>
          <w:rFonts w:ascii="Noto Sans Adlam" w:cs="Noto Sans Adlam"/>
        </w:rPr>
        <w:t>é</w:t>
      </w:r>
      <w:r>
        <w:rPr>
          <w:rFonts w:ascii="Noto Sans Adlam" w:cs="Noto Sans Adlam"/>
        </w:rPr>
        <w:t>e de la carte d'identit</w:t>
      </w:r>
      <w:r>
        <w:rPr>
          <w:rFonts w:ascii="Noto Sans Adlam" w:cs="Noto Sans Adlam"/>
        </w:rPr>
        <w:t>é</w:t>
      </w:r>
      <w:r>
        <w:rPr>
          <w:rFonts w:ascii="Noto Sans Adlam" w:cs="Noto Sans Adlam"/>
        </w:rPr>
        <w:t xml:space="preserve"> si disponible </w:t>
      </w:r>
    </w:p>
    <w:p w14:paraId="06C87171" w14:textId="77777777" w:rsidR="009E31F8" w:rsidRDefault="00C75B28">
      <w:pPr>
        <w:pStyle w:val="Listepuces"/>
        <w:numPr>
          <w:ilvl w:val="0"/>
          <w:numId w:val="14"/>
        </w:numPr>
        <w:rPr>
          <w:rFonts w:ascii="Noto Sans Adlam" w:cs="Noto Sans Adlam"/>
        </w:rPr>
      </w:pPr>
      <w:r>
        <w:rPr>
          <w:rFonts w:ascii="Noto Sans Adlam" w:cs="Noto Sans Adlam"/>
        </w:rPr>
        <w:t>Deux photos d'identit</w:t>
      </w:r>
      <w:r>
        <w:rPr>
          <w:rFonts w:ascii="Noto Sans Adlam" w:cs="Noto Sans Adlam"/>
        </w:rPr>
        <w:t>é</w:t>
      </w:r>
      <w:r>
        <w:rPr>
          <w:rFonts w:ascii="Noto Sans Adlam" w:cs="Noto Sans Adlam"/>
        </w:rPr>
        <w:t xml:space="preserve"> </w:t>
      </w:r>
    </w:p>
    <w:p w14:paraId="52B4B72B" w14:textId="77777777" w:rsidR="00311BDF" w:rsidRDefault="00311BDF" w:rsidP="00311BDF">
      <w:pPr>
        <w:pStyle w:val="Listepuces"/>
        <w:numPr>
          <w:ilvl w:val="0"/>
          <w:numId w:val="0"/>
        </w:numPr>
        <w:rPr>
          <w:rFonts w:ascii="Noto Sans Adlam" w:cs="Noto Sans Adlam"/>
        </w:rPr>
      </w:pPr>
    </w:p>
    <w:p w14:paraId="79E3D285" w14:textId="1020DF7B" w:rsidR="00311BDF" w:rsidRPr="00311BDF" w:rsidRDefault="00195BDE" w:rsidP="00311BDF">
      <w:pPr>
        <w:pStyle w:val="Listepuces"/>
        <w:numPr>
          <w:ilvl w:val="0"/>
          <w:numId w:val="0"/>
        </w:numPr>
        <w:rPr>
          <w:rFonts w:ascii="Noto Sans Adlam" w:cs="Noto Sans Adlam"/>
          <w:b/>
          <w:bCs/>
          <w:color w:val="002060"/>
        </w:rPr>
      </w:pPr>
      <w:bookmarkStart w:id="0" w:name="_Hlk231675913"/>
      <w:bookmarkStart w:id="1" w:name="_Hlk231678603"/>
      <w:r>
        <w:rPr>
          <w:rFonts w:ascii="Noto Sans Adlam" w:cs="Noto Sans Adlam"/>
          <w:b/>
          <w:bCs/>
          <w:color w:val="002060"/>
        </w:rPr>
        <w:t xml:space="preserve"> </w:t>
      </w:r>
      <w:r w:rsidR="00311BDF">
        <w:rPr>
          <w:rFonts w:ascii="Noto Sans Adlam" w:cs="Noto Sans Adlam"/>
          <w:b/>
          <w:bCs/>
          <w:color w:val="002060"/>
        </w:rPr>
        <w:t xml:space="preserve"> </w:t>
      </w:r>
      <w:bookmarkStart w:id="2" w:name="_Hlk231676425"/>
      <w:r w:rsidR="00311BDF" w:rsidRPr="00311BDF">
        <w:rPr>
          <w:rFonts w:ascii="Noto Sans Adlam" w:cs="Noto Sans Adlam"/>
          <w:b/>
          <w:bCs/>
          <w:color w:val="002060"/>
        </w:rPr>
        <w:t xml:space="preserve">COMPETENCES ACQUISES </w:t>
      </w:r>
    </w:p>
    <w:p w14:paraId="341039B8" w14:textId="08B42F79" w:rsidR="00311BDF" w:rsidRPr="00311BDF" w:rsidRDefault="00311BDF" w:rsidP="00311BDF">
      <w:pPr>
        <w:pStyle w:val="Listepuces"/>
        <w:numPr>
          <w:ilvl w:val="0"/>
          <w:numId w:val="0"/>
        </w:numPr>
        <w:rPr>
          <w:rFonts w:ascii="Noto Sans Adlam" w:cs="Noto Sans Adlam"/>
          <w:b/>
          <w:bCs/>
        </w:rPr>
      </w:pPr>
      <w:r w:rsidRPr="00311BDF">
        <w:rPr>
          <w:rFonts w:ascii="Noto Sans Adlam" w:cs="Noto Sans Adlam"/>
          <w:b/>
          <w:bCs/>
        </w:rPr>
        <w:t>À</w:t>
      </w:r>
      <w:r w:rsidRPr="00311BDF">
        <w:rPr>
          <w:rFonts w:ascii="Noto Sans Adlam" w:cs="Noto Sans Adlam"/>
          <w:b/>
          <w:bCs/>
        </w:rPr>
        <w:t xml:space="preserve"> la fin de la formation, </w:t>
      </w:r>
      <w:proofErr w:type="spellStart"/>
      <w:r w:rsidRPr="00311BDF">
        <w:rPr>
          <w:rFonts w:ascii="Noto Sans Adlam" w:cs="Noto Sans Adlam"/>
          <w:b/>
          <w:bCs/>
        </w:rPr>
        <w:t>l'apprenant</w:t>
      </w:r>
      <w:proofErr w:type="spellEnd"/>
      <w:r w:rsidRPr="00311BDF">
        <w:rPr>
          <w:rFonts w:ascii="Noto Sans Adlam" w:cs="Noto Sans Adlam"/>
          <w:b/>
          <w:bCs/>
        </w:rPr>
        <w:t xml:space="preserve"> sera capable de:</w:t>
      </w:r>
      <w:bookmarkEnd w:id="0"/>
      <w:r w:rsidR="005632E7" w:rsidRPr="005632E7">
        <w:rPr>
          <w:noProof/>
        </w:rPr>
        <w:t xml:space="preserve"> </w:t>
      </w:r>
    </w:p>
    <w:p w14:paraId="01C0F775" w14:textId="77777777" w:rsidR="001B0810" w:rsidRPr="001B0810" w:rsidRDefault="001B0810" w:rsidP="001B0810">
      <w:pPr>
        <w:pStyle w:val="Listepuces"/>
        <w:rPr>
          <w:rFonts w:ascii="Noto Sans Adlam" w:cs="Noto Sans Adlam"/>
        </w:rPr>
      </w:pPr>
      <w:bookmarkStart w:id="3" w:name="_Hlk231676081"/>
      <w:bookmarkStart w:id="4" w:name="_Hlk231677268"/>
      <w:bookmarkEnd w:id="1"/>
      <w:bookmarkEnd w:id="2"/>
      <w:r w:rsidRPr="001B0810">
        <w:rPr>
          <w:rFonts w:ascii="Noto Sans Adlam" w:cs="Noto Sans Adlam"/>
        </w:rPr>
        <w:t xml:space="preserve">Assurer </w:t>
      </w:r>
      <w:proofErr w:type="spellStart"/>
      <w:r w:rsidRPr="001B0810">
        <w:rPr>
          <w:rFonts w:ascii="Noto Sans Adlam" w:cs="Noto Sans Adlam"/>
        </w:rPr>
        <w:t>l'accueil</w:t>
      </w:r>
      <w:proofErr w:type="spellEnd"/>
      <w:r w:rsidRPr="001B0810">
        <w:rPr>
          <w:rFonts w:ascii="Noto Sans Adlam" w:cs="Noto Sans Adlam"/>
        </w:rPr>
        <w:t xml:space="preserve"> physique et </w:t>
      </w:r>
      <w:proofErr w:type="spellStart"/>
      <w:r w:rsidRPr="001B0810">
        <w:rPr>
          <w:rFonts w:ascii="Noto Sans Adlam" w:cs="Noto Sans Adlam"/>
        </w:rPr>
        <w:t>t</w:t>
      </w:r>
      <w:r w:rsidRPr="001B0810">
        <w:rPr>
          <w:rFonts w:ascii="Noto Sans Adlam" w:cs="Noto Sans Adlam"/>
        </w:rPr>
        <w:t>é</w:t>
      </w:r>
      <w:r w:rsidRPr="001B0810">
        <w:rPr>
          <w:rFonts w:ascii="Noto Sans Adlam" w:cs="Noto Sans Adlam"/>
        </w:rPr>
        <w:t>l</w:t>
      </w:r>
      <w:r w:rsidRPr="001B0810">
        <w:rPr>
          <w:rFonts w:ascii="Noto Sans Adlam" w:cs="Noto Sans Adlam"/>
        </w:rPr>
        <w:t>é</w:t>
      </w:r>
      <w:r w:rsidRPr="001B0810">
        <w:rPr>
          <w:rFonts w:ascii="Noto Sans Adlam" w:cs="Noto Sans Adlam"/>
        </w:rPr>
        <w:t>phonique</w:t>
      </w:r>
      <w:proofErr w:type="spellEnd"/>
      <w:r w:rsidRPr="001B0810">
        <w:rPr>
          <w:rFonts w:ascii="Noto Sans Adlam" w:cs="Noto Sans Adlam"/>
        </w:rPr>
        <w:t xml:space="preserve"> des </w:t>
      </w:r>
      <w:proofErr w:type="spellStart"/>
      <w:r w:rsidRPr="001B0810">
        <w:rPr>
          <w:rFonts w:ascii="Noto Sans Adlam" w:cs="Noto Sans Adlam"/>
        </w:rPr>
        <w:t>usagers</w:t>
      </w:r>
      <w:proofErr w:type="spellEnd"/>
      <w:r w:rsidRPr="001B0810">
        <w:rPr>
          <w:rFonts w:ascii="Noto Sans Adlam" w:cs="Noto Sans Adlam"/>
        </w:rPr>
        <w:t xml:space="preserve"> et </w:t>
      </w:r>
      <w:proofErr w:type="spellStart"/>
      <w:r w:rsidRPr="001B0810">
        <w:rPr>
          <w:rFonts w:ascii="Noto Sans Adlam" w:cs="Noto Sans Adlam"/>
        </w:rPr>
        <w:t>partenaires</w:t>
      </w:r>
      <w:proofErr w:type="spellEnd"/>
    </w:p>
    <w:p w14:paraId="0FE9E296" w14:textId="66C132CE" w:rsidR="001B0810" w:rsidRPr="001B0810" w:rsidRDefault="001B0810" w:rsidP="001B0810">
      <w:pPr>
        <w:pStyle w:val="Listepuces"/>
        <w:rPr>
          <w:rFonts w:ascii="Noto Sans Adlam" w:cs="Noto Sans Adlam"/>
        </w:rPr>
      </w:pPr>
      <w:proofErr w:type="spellStart"/>
      <w:r w:rsidRPr="001B0810">
        <w:rPr>
          <w:rFonts w:ascii="Noto Sans Adlam" w:cs="Noto Sans Adlam"/>
        </w:rPr>
        <w:t>R</w:t>
      </w:r>
      <w:r w:rsidRPr="001B0810">
        <w:rPr>
          <w:rFonts w:ascii="Noto Sans Adlam" w:cs="Noto Sans Adlam"/>
        </w:rPr>
        <w:t>é</w:t>
      </w:r>
      <w:r w:rsidRPr="001B0810">
        <w:rPr>
          <w:rFonts w:ascii="Noto Sans Adlam" w:cs="Noto Sans Adlam"/>
        </w:rPr>
        <w:t>diger</w:t>
      </w:r>
      <w:proofErr w:type="spellEnd"/>
      <w:r w:rsidRPr="001B0810">
        <w:rPr>
          <w:rFonts w:ascii="Noto Sans Adlam" w:cs="Noto Sans Adlam"/>
        </w:rPr>
        <w:t xml:space="preserve"> les </w:t>
      </w:r>
      <w:proofErr w:type="spellStart"/>
      <w:r w:rsidRPr="001B0810">
        <w:rPr>
          <w:rFonts w:ascii="Noto Sans Adlam" w:cs="Noto Sans Adlam"/>
        </w:rPr>
        <w:t>courriers</w:t>
      </w:r>
      <w:proofErr w:type="spellEnd"/>
      <w:r w:rsidRPr="001B0810">
        <w:rPr>
          <w:rFonts w:ascii="Noto Sans Adlam" w:cs="Noto Sans Adlam"/>
        </w:rPr>
        <w:t xml:space="preserve">, rapports et documents </w:t>
      </w:r>
      <w:proofErr w:type="spellStart"/>
      <w:r w:rsidRPr="001B0810">
        <w:rPr>
          <w:rFonts w:ascii="Noto Sans Adlam" w:cs="Noto Sans Adlam"/>
        </w:rPr>
        <w:t>administratifs</w:t>
      </w:r>
      <w:proofErr w:type="spellEnd"/>
    </w:p>
    <w:p w14:paraId="7BC9FCBB" w14:textId="158FCE8E" w:rsidR="001B0810" w:rsidRPr="001B0810" w:rsidRDefault="001B0810" w:rsidP="001B0810">
      <w:pPr>
        <w:pStyle w:val="Listepuces"/>
        <w:rPr>
          <w:rFonts w:ascii="Noto Sans Adlam" w:cs="Noto Sans Adlam"/>
        </w:rPr>
      </w:pPr>
      <w:proofErr w:type="spellStart"/>
      <w:r w:rsidRPr="001B0810">
        <w:rPr>
          <w:rFonts w:ascii="Noto Sans Adlam" w:cs="Noto Sans Adlam"/>
        </w:rPr>
        <w:t>Organiser</w:t>
      </w:r>
      <w:proofErr w:type="spellEnd"/>
      <w:r w:rsidRPr="001B0810">
        <w:rPr>
          <w:rFonts w:ascii="Noto Sans Adlam" w:cs="Noto Sans Adlam"/>
        </w:rPr>
        <w:t xml:space="preserve"> et </w:t>
      </w:r>
      <w:proofErr w:type="spellStart"/>
      <w:r w:rsidRPr="001B0810">
        <w:rPr>
          <w:rFonts w:ascii="Noto Sans Adlam" w:cs="Noto Sans Adlam"/>
        </w:rPr>
        <w:t>g</w:t>
      </w:r>
      <w:r w:rsidRPr="001B0810">
        <w:rPr>
          <w:rFonts w:ascii="Noto Sans Adlam" w:cs="Noto Sans Adlam"/>
        </w:rPr>
        <w:t>é</w:t>
      </w:r>
      <w:r w:rsidRPr="001B0810">
        <w:rPr>
          <w:rFonts w:ascii="Noto Sans Adlam" w:cs="Noto Sans Adlam"/>
        </w:rPr>
        <w:t>rer</w:t>
      </w:r>
      <w:proofErr w:type="spellEnd"/>
      <w:r w:rsidRPr="001B0810">
        <w:rPr>
          <w:rFonts w:ascii="Noto Sans Adlam" w:cs="Noto Sans Adlam"/>
        </w:rPr>
        <w:t xml:space="preserve"> les dossiers </w:t>
      </w:r>
      <w:proofErr w:type="spellStart"/>
      <w:r w:rsidRPr="001B0810">
        <w:rPr>
          <w:rFonts w:ascii="Noto Sans Adlam" w:cs="Noto Sans Adlam"/>
        </w:rPr>
        <w:t>administratifs</w:t>
      </w:r>
      <w:proofErr w:type="spellEnd"/>
    </w:p>
    <w:p w14:paraId="64F0357E" w14:textId="4C438903" w:rsidR="001B0810" w:rsidRPr="001B0810" w:rsidRDefault="001B0810" w:rsidP="001B0810">
      <w:pPr>
        <w:pStyle w:val="Listepuces"/>
        <w:rPr>
          <w:rFonts w:ascii="Noto Sans Adlam" w:cs="Noto Sans Adlam"/>
        </w:rPr>
      </w:pPr>
      <w:proofErr w:type="spellStart"/>
      <w:r w:rsidRPr="001B0810">
        <w:rPr>
          <w:rFonts w:ascii="Noto Sans Adlam" w:cs="Noto Sans Adlam"/>
        </w:rPr>
        <w:t>Ma</w:t>
      </w:r>
      <w:r w:rsidRPr="001B0810">
        <w:rPr>
          <w:rFonts w:ascii="Noto Sans Adlam" w:cs="Noto Sans Adlam"/>
        </w:rPr>
        <w:t>î</w:t>
      </w:r>
      <w:r w:rsidRPr="001B0810">
        <w:rPr>
          <w:rFonts w:ascii="Noto Sans Adlam" w:cs="Noto Sans Adlam"/>
        </w:rPr>
        <w:t>triser</w:t>
      </w:r>
      <w:proofErr w:type="spellEnd"/>
      <w:r w:rsidRPr="001B0810">
        <w:rPr>
          <w:rFonts w:ascii="Noto Sans Adlam" w:cs="Noto Sans Adlam"/>
        </w:rPr>
        <w:t xml:space="preserve"> les </w:t>
      </w:r>
      <w:proofErr w:type="spellStart"/>
      <w:r w:rsidRPr="001B0810">
        <w:rPr>
          <w:rFonts w:ascii="Noto Sans Adlam" w:cs="Noto Sans Adlam"/>
        </w:rPr>
        <w:t>outils</w:t>
      </w:r>
      <w:proofErr w:type="spellEnd"/>
      <w:r w:rsidRPr="001B0810">
        <w:rPr>
          <w:rFonts w:ascii="Noto Sans Adlam" w:cs="Noto Sans Adlam"/>
        </w:rPr>
        <w:t xml:space="preserve"> </w:t>
      </w:r>
      <w:proofErr w:type="spellStart"/>
      <w:r w:rsidRPr="001B0810">
        <w:rPr>
          <w:rFonts w:ascii="Noto Sans Adlam" w:cs="Noto Sans Adlam"/>
        </w:rPr>
        <w:t>bureautiques</w:t>
      </w:r>
      <w:proofErr w:type="spellEnd"/>
      <w:r w:rsidRPr="001B0810">
        <w:rPr>
          <w:rFonts w:ascii="Noto Sans Adlam" w:cs="Noto Sans Adlam"/>
        </w:rPr>
        <w:t xml:space="preserve"> et </w:t>
      </w:r>
      <w:proofErr w:type="spellStart"/>
      <w:r w:rsidRPr="001B0810">
        <w:rPr>
          <w:rFonts w:ascii="Noto Sans Adlam" w:cs="Noto Sans Adlam"/>
        </w:rPr>
        <w:t>informatiques</w:t>
      </w:r>
      <w:proofErr w:type="spellEnd"/>
      <w:r w:rsidRPr="001B0810">
        <w:rPr>
          <w:rFonts w:ascii="Noto Sans Adlam" w:cs="Noto Sans Adlam"/>
        </w:rPr>
        <w:t xml:space="preserve"> </w:t>
      </w:r>
      <w:proofErr w:type="spellStart"/>
      <w:r w:rsidRPr="001B0810">
        <w:rPr>
          <w:rFonts w:ascii="Noto Sans Adlam" w:cs="Noto Sans Adlam"/>
        </w:rPr>
        <w:t>professionnels</w:t>
      </w:r>
      <w:proofErr w:type="spellEnd"/>
    </w:p>
    <w:p w14:paraId="4F1679F9" w14:textId="5B05D9D1" w:rsidR="001B0810" w:rsidRPr="001B0810" w:rsidRDefault="001B0810" w:rsidP="001B0810">
      <w:pPr>
        <w:pStyle w:val="Listepuces"/>
        <w:rPr>
          <w:rFonts w:ascii="Noto Sans Adlam" w:cs="Noto Sans Adlam"/>
        </w:rPr>
      </w:pPr>
      <w:proofErr w:type="spellStart"/>
      <w:r w:rsidRPr="001B0810">
        <w:rPr>
          <w:rFonts w:ascii="Noto Sans Adlam" w:cs="Noto Sans Adlam"/>
        </w:rPr>
        <w:t>Enregistrer</w:t>
      </w:r>
      <w:proofErr w:type="spellEnd"/>
      <w:r w:rsidRPr="001B0810">
        <w:rPr>
          <w:rFonts w:ascii="Noto Sans Adlam" w:cs="Noto Sans Adlam"/>
        </w:rPr>
        <w:t xml:space="preserve"> les </w:t>
      </w:r>
      <w:proofErr w:type="spellStart"/>
      <w:r w:rsidRPr="001B0810">
        <w:rPr>
          <w:rFonts w:ascii="Noto Sans Adlam" w:cs="Noto Sans Adlam"/>
        </w:rPr>
        <w:t>op</w:t>
      </w:r>
      <w:r w:rsidRPr="001B0810">
        <w:rPr>
          <w:rFonts w:ascii="Noto Sans Adlam" w:cs="Noto Sans Adlam"/>
        </w:rPr>
        <w:t>é</w:t>
      </w:r>
      <w:r w:rsidRPr="001B0810">
        <w:rPr>
          <w:rFonts w:ascii="Noto Sans Adlam" w:cs="Noto Sans Adlam"/>
        </w:rPr>
        <w:t>rations</w:t>
      </w:r>
      <w:proofErr w:type="spellEnd"/>
      <w:r w:rsidRPr="001B0810">
        <w:rPr>
          <w:rFonts w:ascii="Noto Sans Adlam" w:cs="Noto Sans Adlam"/>
        </w:rPr>
        <w:t xml:space="preserve"> </w:t>
      </w:r>
      <w:proofErr w:type="spellStart"/>
      <w:r w:rsidRPr="001B0810">
        <w:rPr>
          <w:rFonts w:ascii="Noto Sans Adlam" w:cs="Noto Sans Adlam"/>
        </w:rPr>
        <w:t>comptables</w:t>
      </w:r>
      <w:proofErr w:type="spellEnd"/>
      <w:r w:rsidRPr="001B0810">
        <w:rPr>
          <w:rFonts w:ascii="Noto Sans Adlam" w:cs="Noto Sans Adlam"/>
        </w:rPr>
        <w:t xml:space="preserve"> </w:t>
      </w:r>
      <w:proofErr w:type="spellStart"/>
      <w:r w:rsidRPr="001B0810">
        <w:rPr>
          <w:rFonts w:ascii="Noto Sans Adlam" w:cs="Noto Sans Adlam"/>
        </w:rPr>
        <w:t>courantes</w:t>
      </w:r>
      <w:proofErr w:type="spellEnd"/>
    </w:p>
    <w:p w14:paraId="65F4B35D" w14:textId="37811B18" w:rsidR="001B0810" w:rsidRPr="001B0810" w:rsidRDefault="001B0810" w:rsidP="001B0810">
      <w:pPr>
        <w:pStyle w:val="Listepuces"/>
        <w:rPr>
          <w:rFonts w:ascii="Noto Sans Adlam" w:cs="Noto Sans Adlam"/>
        </w:rPr>
      </w:pPr>
      <w:proofErr w:type="spellStart"/>
      <w:r w:rsidRPr="001B0810">
        <w:rPr>
          <w:rFonts w:ascii="Noto Sans Adlam" w:cs="Noto Sans Adlam"/>
        </w:rPr>
        <w:t>É</w:t>
      </w:r>
      <w:r w:rsidRPr="001B0810">
        <w:rPr>
          <w:rFonts w:ascii="Noto Sans Adlam" w:cs="Noto Sans Adlam"/>
        </w:rPr>
        <w:t>tablir</w:t>
      </w:r>
      <w:proofErr w:type="spellEnd"/>
      <w:r w:rsidRPr="001B0810">
        <w:rPr>
          <w:rFonts w:ascii="Noto Sans Adlam" w:cs="Noto Sans Adlam"/>
        </w:rPr>
        <w:t xml:space="preserve"> les documents </w:t>
      </w:r>
      <w:proofErr w:type="spellStart"/>
      <w:r w:rsidRPr="001B0810">
        <w:rPr>
          <w:rFonts w:ascii="Noto Sans Adlam" w:cs="Noto Sans Adlam"/>
        </w:rPr>
        <w:t>comptables</w:t>
      </w:r>
      <w:proofErr w:type="spellEnd"/>
      <w:r w:rsidRPr="001B0810">
        <w:rPr>
          <w:rFonts w:ascii="Noto Sans Adlam" w:cs="Noto Sans Adlam"/>
        </w:rPr>
        <w:t xml:space="preserve"> de base</w:t>
      </w:r>
    </w:p>
    <w:p w14:paraId="35331FCA" w14:textId="684F9F68" w:rsidR="001B0810" w:rsidRPr="001B0810" w:rsidRDefault="001B0810" w:rsidP="001B0810">
      <w:pPr>
        <w:pStyle w:val="Listepuces"/>
        <w:rPr>
          <w:rFonts w:ascii="Noto Sans Adlam" w:cs="Noto Sans Adlam"/>
        </w:rPr>
      </w:pPr>
      <w:proofErr w:type="spellStart"/>
      <w:r w:rsidRPr="001B0810">
        <w:rPr>
          <w:rFonts w:ascii="Noto Sans Adlam" w:cs="Noto Sans Adlam"/>
        </w:rPr>
        <w:t>Participer</w:t>
      </w:r>
      <w:proofErr w:type="spellEnd"/>
      <w:r w:rsidRPr="001B0810">
        <w:rPr>
          <w:rFonts w:ascii="Noto Sans Adlam" w:cs="Noto Sans Adlam"/>
        </w:rPr>
        <w:t xml:space="preserve"> </w:t>
      </w:r>
      <w:r w:rsidRPr="001B0810">
        <w:rPr>
          <w:rFonts w:ascii="Noto Sans Adlam" w:cs="Noto Sans Adlam"/>
        </w:rPr>
        <w:t>à</w:t>
      </w:r>
      <w:r w:rsidRPr="001B0810">
        <w:rPr>
          <w:rFonts w:ascii="Noto Sans Adlam" w:cs="Noto Sans Adlam"/>
        </w:rPr>
        <w:t xml:space="preserve"> la gestion de la </w:t>
      </w:r>
      <w:proofErr w:type="spellStart"/>
      <w:r w:rsidRPr="001B0810">
        <w:rPr>
          <w:rFonts w:ascii="Noto Sans Adlam" w:cs="Noto Sans Adlam"/>
        </w:rPr>
        <w:t>tr</w:t>
      </w:r>
      <w:r w:rsidRPr="001B0810">
        <w:rPr>
          <w:rFonts w:ascii="Noto Sans Adlam" w:cs="Noto Sans Adlam"/>
        </w:rPr>
        <w:t>é</w:t>
      </w:r>
      <w:r w:rsidRPr="001B0810">
        <w:rPr>
          <w:rFonts w:ascii="Noto Sans Adlam" w:cs="Noto Sans Adlam"/>
        </w:rPr>
        <w:t>sorerie</w:t>
      </w:r>
      <w:proofErr w:type="spellEnd"/>
      <w:r w:rsidRPr="001B0810">
        <w:rPr>
          <w:rFonts w:ascii="Noto Sans Adlam" w:cs="Noto Sans Adlam"/>
        </w:rPr>
        <w:t xml:space="preserve"> et des stocks</w:t>
      </w:r>
    </w:p>
    <w:p w14:paraId="053A6C8E" w14:textId="01F2D4B9" w:rsidR="001B0810" w:rsidRPr="001B0810" w:rsidRDefault="001B0810" w:rsidP="001B0810">
      <w:pPr>
        <w:pStyle w:val="Listepuces"/>
        <w:rPr>
          <w:rFonts w:ascii="Noto Sans Adlam" w:cs="Noto Sans Adlam"/>
        </w:rPr>
      </w:pPr>
      <w:proofErr w:type="spellStart"/>
      <w:r w:rsidRPr="001B0810">
        <w:rPr>
          <w:rFonts w:ascii="Noto Sans Adlam" w:cs="Noto Sans Adlam"/>
        </w:rPr>
        <w:t>Utiliser</w:t>
      </w:r>
      <w:proofErr w:type="spellEnd"/>
      <w:r w:rsidRPr="001B0810">
        <w:rPr>
          <w:rFonts w:ascii="Noto Sans Adlam" w:cs="Noto Sans Adlam"/>
        </w:rPr>
        <w:t xml:space="preserve"> les </w:t>
      </w:r>
      <w:proofErr w:type="spellStart"/>
      <w:r w:rsidRPr="001B0810">
        <w:rPr>
          <w:rFonts w:ascii="Noto Sans Adlam" w:cs="Noto Sans Adlam"/>
        </w:rPr>
        <w:t>logiciels</w:t>
      </w:r>
      <w:proofErr w:type="spellEnd"/>
      <w:r w:rsidRPr="001B0810">
        <w:rPr>
          <w:rFonts w:ascii="Noto Sans Adlam" w:cs="Noto Sans Adlam"/>
        </w:rPr>
        <w:t xml:space="preserve"> de </w:t>
      </w:r>
      <w:proofErr w:type="spellStart"/>
      <w:r w:rsidRPr="001B0810">
        <w:rPr>
          <w:rFonts w:ascii="Noto Sans Adlam" w:cs="Noto Sans Adlam"/>
        </w:rPr>
        <w:t>comptabilit</w:t>
      </w:r>
      <w:r w:rsidRPr="001B0810">
        <w:rPr>
          <w:rFonts w:ascii="Noto Sans Adlam" w:cs="Noto Sans Adlam"/>
        </w:rPr>
        <w:t>é</w:t>
      </w:r>
      <w:proofErr w:type="spellEnd"/>
      <w:r w:rsidRPr="001B0810">
        <w:rPr>
          <w:rFonts w:ascii="Noto Sans Adlam" w:cs="Noto Sans Adlam"/>
        </w:rPr>
        <w:t xml:space="preserve"> et de gestion</w:t>
      </w:r>
    </w:p>
    <w:p w14:paraId="51417E1F" w14:textId="744CACC3" w:rsidR="001B0810" w:rsidRPr="001B0810" w:rsidRDefault="001B0810" w:rsidP="001B0810">
      <w:pPr>
        <w:pStyle w:val="Listepuces"/>
        <w:rPr>
          <w:rFonts w:ascii="Noto Sans Adlam" w:cs="Noto Sans Adlam"/>
        </w:rPr>
      </w:pPr>
      <w:r w:rsidRPr="001B0810">
        <w:rPr>
          <w:rFonts w:ascii="Noto Sans Adlam" w:cs="Noto Sans Adlam"/>
        </w:rPr>
        <w:t xml:space="preserve">Assurer le </w:t>
      </w:r>
      <w:proofErr w:type="spellStart"/>
      <w:r w:rsidRPr="001B0810">
        <w:rPr>
          <w:rFonts w:ascii="Noto Sans Adlam" w:cs="Noto Sans Adlam"/>
        </w:rPr>
        <w:t>suivi</w:t>
      </w:r>
      <w:proofErr w:type="spellEnd"/>
      <w:r w:rsidRPr="001B0810">
        <w:rPr>
          <w:rFonts w:ascii="Noto Sans Adlam" w:cs="Noto Sans Adlam"/>
        </w:rPr>
        <w:t xml:space="preserve"> </w:t>
      </w:r>
      <w:proofErr w:type="spellStart"/>
      <w:r w:rsidRPr="001B0810">
        <w:rPr>
          <w:rFonts w:ascii="Noto Sans Adlam" w:cs="Noto Sans Adlam"/>
        </w:rPr>
        <w:t>administratif</w:t>
      </w:r>
      <w:proofErr w:type="spellEnd"/>
      <w:r w:rsidRPr="001B0810">
        <w:rPr>
          <w:rFonts w:ascii="Noto Sans Adlam" w:cs="Noto Sans Adlam"/>
        </w:rPr>
        <w:t xml:space="preserve"> et financier </w:t>
      </w:r>
      <w:proofErr w:type="spellStart"/>
      <w:r w:rsidRPr="001B0810">
        <w:rPr>
          <w:rFonts w:ascii="Noto Sans Adlam" w:cs="Noto Sans Adlam"/>
        </w:rPr>
        <w:t>d'une</w:t>
      </w:r>
      <w:proofErr w:type="spellEnd"/>
      <w:r w:rsidRPr="001B0810">
        <w:rPr>
          <w:rFonts w:ascii="Noto Sans Adlam" w:cs="Noto Sans Adlam"/>
        </w:rPr>
        <w:t xml:space="preserve"> structure</w:t>
      </w:r>
    </w:p>
    <w:p w14:paraId="0A72C006" w14:textId="7A7DB606" w:rsidR="00195BDE" w:rsidRPr="008C26E3" w:rsidRDefault="001B0810" w:rsidP="001B0810">
      <w:pPr>
        <w:pStyle w:val="Listepuces"/>
        <w:rPr>
          <w:rFonts w:ascii="Noto Sans Adlam" w:cs="Noto Sans Adlam"/>
        </w:rPr>
      </w:pPr>
      <w:proofErr w:type="spellStart"/>
      <w:r w:rsidRPr="001B0810">
        <w:rPr>
          <w:rFonts w:ascii="Noto Sans Adlam" w:cs="Noto Sans Adlam"/>
        </w:rPr>
        <w:t>D</w:t>
      </w:r>
      <w:r w:rsidRPr="001B0810">
        <w:rPr>
          <w:rFonts w:ascii="Noto Sans Adlam" w:cs="Noto Sans Adlam"/>
        </w:rPr>
        <w:t>é</w:t>
      </w:r>
      <w:r w:rsidRPr="001B0810">
        <w:rPr>
          <w:rFonts w:ascii="Noto Sans Adlam" w:cs="Noto Sans Adlam"/>
        </w:rPr>
        <w:t>velopper</w:t>
      </w:r>
      <w:proofErr w:type="spellEnd"/>
      <w:r w:rsidRPr="001B0810">
        <w:rPr>
          <w:rFonts w:ascii="Noto Sans Adlam" w:cs="Noto Sans Adlam"/>
        </w:rPr>
        <w:t xml:space="preserve"> des </w:t>
      </w:r>
      <w:proofErr w:type="spellStart"/>
      <w:r w:rsidRPr="001B0810">
        <w:rPr>
          <w:rFonts w:ascii="Noto Sans Adlam" w:cs="Noto Sans Adlam"/>
        </w:rPr>
        <w:t>projets</w:t>
      </w:r>
      <w:proofErr w:type="spellEnd"/>
      <w:r w:rsidRPr="001B0810">
        <w:rPr>
          <w:rFonts w:ascii="Noto Sans Adlam" w:cs="Noto Sans Adlam"/>
        </w:rPr>
        <w:t xml:space="preserve"> </w:t>
      </w:r>
      <w:proofErr w:type="spellStart"/>
      <w:r w:rsidRPr="001B0810">
        <w:rPr>
          <w:rFonts w:ascii="Noto Sans Adlam" w:cs="Noto Sans Adlam"/>
        </w:rPr>
        <w:t>entrepreneuriaux</w:t>
      </w:r>
      <w:proofErr w:type="spellEnd"/>
      <w:r w:rsidRPr="001B0810">
        <w:rPr>
          <w:rFonts w:ascii="Noto Sans Adlam" w:cs="Noto Sans Adlam"/>
        </w:rPr>
        <w:t xml:space="preserve"> et de gestion </w:t>
      </w:r>
      <w:proofErr w:type="spellStart"/>
      <w:r w:rsidRPr="001B0810">
        <w:rPr>
          <w:rFonts w:ascii="Noto Sans Adlam" w:cs="Noto Sans Adlam"/>
        </w:rPr>
        <w:t>d'entreprise</w:t>
      </w:r>
      <w:proofErr w:type="spellEnd"/>
    </w:p>
    <w:p w14:paraId="3A9BF814" w14:textId="77777777" w:rsidR="008C26E3" w:rsidRDefault="008C26E3" w:rsidP="008C26E3">
      <w:pPr>
        <w:pStyle w:val="Listepuces"/>
        <w:numPr>
          <w:ilvl w:val="0"/>
          <w:numId w:val="0"/>
        </w:numPr>
        <w:ind w:left="360" w:hanging="360"/>
        <w:rPr>
          <w:rFonts w:ascii="Noto Sans Adlam" w:cs="Noto Sans Adlam"/>
          <w:b/>
          <w:bCs/>
          <w:color w:val="002060"/>
        </w:rPr>
      </w:pPr>
    </w:p>
    <w:p w14:paraId="0394C213" w14:textId="42549A28" w:rsidR="008E422C" w:rsidRPr="008E422C" w:rsidRDefault="00195BDE" w:rsidP="008E422C">
      <w:pPr>
        <w:pStyle w:val="Listepuces"/>
        <w:numPr>
          <w:ilvl w:val="0"/>
          <w:numId w:val="0"/>
        </w:numPr>
        <w:ind w:left="360" w:hanging="360"/>
        <w:rPr>
          <w:rFonts w:ascii="Noto Sans Adlam" w:cs="Noto Sans Adlam"/>
          <w:b/>
          <w:bCs/>
          <w:color w:val="002060"/>
        </w:rPr>
      </w:pPr>
      <w:r>
        <w:rPr>
          <w:rFonts w:ascii="Noto Sans Adlam" w:cs="Noto Sans Adlam"/>
          <w:b/>
          <w:bCs/>
          <w:color w:val="002060"/>
        </w:rPr>
        <w:t xml:space="preserve"> </w:t>
      </w:r>
      <w:r w:rsidR="008E422C" w:rsidRPr="008E422C">
        <w:rPr>
          <w:rFonts w:ascii="Noto Sans Adlam" w:cs="Noto Sans Adlam"/>
          <w:b/>
          <w:bCs/>
          <w:color w:val="002060"/>
        </w:rPr>
        <w:t xml:space="preserve"> </w:t>
      </w:r>
      <w:bookmarkStart w:id="5" w:name="_Hlk231676531"/>
      <w:bookmarkStart w:id="6" w:name="_Hlk231677617"/>
      <w:r w:rsidR="008E422C" w:rsidRPr="008E422C">
        <w:rPr>
          <w:rFonts w:ascii="Noto Sans Adlam" w:cs="Noto Sans Adlam"/>
          <w:b/>
          <w:bCs/>
          <w:color w:val="002060"/>
        </w:rPr>
        <w:t xml:space="preserve">DEBOUCHES PROFESSIONNELS </w:t>
      </w:r>
      <w:bookmarkEnd w:id="5"/>
    </w:p>
    <w:bookmarkEnd w:id="3"/>
    <w:bookmarkEnd w:id="4"/>
    <w:bookmarkEnd w:id="6"/>
    <w:p w14:paraId="57319E3F" w14:textId="46B4F012" w:rsidR="001B0810" w:rsidRPr="001B0810" w:rsidRDefault="001B0810" w:rsidP="001B0810">
      <w:pPr>
        <w:pStyle w:val="Listepuces"/>
        <w:numPr>
          <w:ilvl w:val="0"/>
          <w:numId w:val="0"/>
        </w:numPr>
        <w:rPr>
          <w:rFonts w:ascii="Noto Sans Adlam" w:cs="Noto Sans Adlam"/>
          <w:b/>
          <w:bCs/>
        </w:rPr>
      </w:pPr>
      <w:r w:rsidRPr="001B0810">
        <w:rPr>
          <w:rFonts w:ascii="Noto Sans Adlam" w:cs="Noto Sans Adlam"/>
        </w:rPr>
        <w:t>À</w:t>
      </w:r>
      <w:r w:rsidRPr="001B0810">
        <w:rPr>
          <w:rFonts w:ascii="Noto Sans Adlam" w:cs="Noto Sans Adlam"/>
        </w:rPr>
        <w:t xml:space="preserve"> la fin de la formation, le </w:t>
      </w:r>
      <w:proofErr w:type="spellStart"/>
      <w:r w:rsidRPr="001B0810">
        <w:rPr>
          <w:rFonts w:ascii="Noto Sans Adlam" w:cs="Noto Sans Adlam"/>
        </w:rPr>
        <w:t>dipl</w:t>
      </w:r>
      <w:r w:rsidRPr="001B0810">
        <w:rPr>
          <w:rFonts w:ascii="Noto Sans Adlam" w:cs="Noto Sans Adlam"/>
        </w:rPr>
        <w:t>ô</w:t>
      </w:r>
      <w:r w:rsidRPr="001B0810">
        <w:rPr>
          <w:rFonts w:ascii="Noto Sans Adlam" w:cs="Noto Sans Adlam"/>
        </w:rPr>
        <w:t>m</w:t>
      </w:r>
      <w:r w:rsidRPr="001B0810">
        <w:rPr>
          <w:rFonts w:ascii="Noto Sans Adlam" w:cs="Noto Sans Adlam"/>
        </w:rPr>
        <w:t>é</w:t>
      </w:r>
      <w:proofErr w:type="spellEnd"/>
      <w:r w:rsidRPr="001B0810">
        <w:rPr>
          <w:rFonts w:ascii="Noto Sans Adlam" w:cs="Noto Sans Adlam"/>
        </w:rPr>
        <w:t xml:space="preserve"> </w:t>
      </w:r>
      <w:proofErr w:type="spellStart"/>
      <w:r w:rsidRPr="001B0810">
        <w:rPr>
          <w:rFonts w:ascii="Noto Sans Adlam" w:cs="Noto Sans Adlam"/>
        </w:rPr>
        <w:t>peut</w:t>
      </w:r>
      <w:proofErr w:type="spellEnd"/>
      <w:r w:rsidRPr="001B0810">
        <w:rPr>
          <w:rFonts w:ascii="Noto Sans Adlam" w:cs="Noto Sans Adlam"/>
        </w:rPr>
        <w:t xml:space="preserve"> </w:t>
      </w:r>
      <w:proofErr w:type="spellStart"/>
      <w:r w:rsidRPr="001B0810">
        <w:rPr>
          <w:rFonts w:ascii="Noto Sans Adlam" w:cs="Noto Sans Adlam"/>
        </w:rPr>
        <w:t>exercer</w:t>
      </w:r>
      <w:proofErr w:type="spellEnd"/>
      <w:r w:rsidRPr="001B0810">
        <w:rPr>
          <w:rFonts w:ascii="Noto Sans Adlam" w:cs="Noto Sans Adlam"/>
        </w:rPr>
        <w:t xml:space="preserve"> dans </w:t>
      </w:r>
      <w:proofErr w:type="spellStart"/>
      <w:r w:rsidRPr="001B0810">
        <w:rPr>
          <w:rFonts w:ascii="Noto Sans Adlam" w:cs="Noto Sans Adlam"/>
        </w:rPr>
        <w:t>plusieurs</w:t>
      </w:r>
      <w:proofErr w:type="spellEnd"/>
      <w:r w:rsidRPr="001B0810">
        <w:rPr>
          <w:rFonts w:ascii="Noto Sans Adlam" w:cs="Noto Sans Adlam"/>
        </w:rPr>
        <w:t xml:space="preserve"> </w:t>
      </w:r>
      <w:proofErr w:type="spellStart"/>
      <w:r w:rsidRPr="001B0810">
        <w:rPr>
          <w:rFonts w:ascii="Noto Sans Adlam" w:cs="Noto Sans Adlam"/>
        </w:rPr>
        <w:t>secteurs</w:t>
      </w:r>
      <w:proofErr w:type="spellEnd"/>
      <w:r w:rsidRPr="001B0810">
        <w:rPr>
          <w:rFonts w:ascii="Noto Sans Adlam" w:cs="Noto Sans Adlam"/>
        </w:rPr>
        <w:t xml:space="preserve"> </w:t>
      </w:r>
      <w:proofErr w:type="spellStart"/>
      <w:r w:rsidRPr="001B0810">
        <w:rPr>
          <w:rFonts w:ascii="Noto Sans Adlam" w:cs="Noto Sans Adlam"/>
        </w:rPr>
        <w:t>d'activit</w:t>
      </w:r>
      <w:r w:rsidRPr="001B0810">
        <w:rPr>
          <w:rFonts w:ascii="Noto Sans Adlam" w:cs="Noto Sans Adlam"/>
        </w:rPr>
        <w:t>é</w:t>
      </w:r>
      <w:r w:rsidRPr="001B0810">
        <w:rPr>
          <w:rFonts w:ascii="Noto Sans Adlam" w:cs="Noto Sans Adlam"/>
        </w:rPr>
        <w:t>s</w:t>
      </w:r>
      <w:proofErr w:type="spellEnd"/>
      <w:r w:rsidRPr="001B0810">
        <w:rPr>
          <w:rFonts w:ascii="Noto Sans Adlam" w:cs="Noto Sans Adlam"/>
        </w:rPr>
        <w:t xml:space="preserve">, </w:t>
      </w:r>
      <w:proofErr w:type="spellStart"/>
      <w:proofErr w:type="gramStart"/>
      <w:r w:rsidRPr="001B0810">
        <w:rPr>
          <w:rFonts w:ascii="Noto Sans Adlam" w:cs="Noto Sans Adlam"/>
        </w:rPr>
        <w:t>notamment</w:t>
      </w:r>
      <w:proofErr w:type="spellEnd"/>
      <w:r w:rsidRPr="001B0810">
        <w:rPr>
          <w:rFonts w:ascii="Noto Sans Adlam" w:cs="Noto Sans Adlam"/>
        </w:rPr>
        <w:t xml:space="preserve"> :</w:t>
      </w:r>
      <w:proofErr w:type="gramEnd"/>
    </w:p>
    <w:p w14:paraId="39F2AB97" w14:textId="0437A560" w:rsidR="001B0810" w:rsidRPr="001B0810" w:rsidRDefault="001B0810" w:rsidP="001B0810">
      <w:pPr>
        <w:pStyle w:val="Listepuces"/>
        <w:rPr>
          <w:rFonts w:ascii="Noto Sans Adlam" w:cs="Noto Sans Adlam"/>
        </w:rPr>
      </w:pPr>
      <w:proofErr w:type="spellStart"/>
      <w:r w:rsidRPr="001B0810">
        <w:rPr>
          <w:rFonts w:ascii="Noto Sans Adlam" w:cs="Noto Sans Adlam"/>
        </w:rPr>
        <w:t>Entreprises</w:t>
      </w:r>
      <w:proofErr w:type="spellEnd"/>
      <w:r w:rsidRPr="001B0810">
        <w:rPr>
          <w:rFonts w:ascii="Noto Sans Adlam" w:cs="Noto Sans Adlam"/>
        </w:rPr>
        <w:t xml:space="preserve"> </w:t>
      </w:r>
      <w:proofErr w:type="spellStart"/>
      <w:r w:rsidRPr="001B0810">
        <w:rPr>
          <w:rFonts w:ascii="Noto Sans Adlam" w:cs="Noto Sans Adlam"/>
        </w:rPr>
        <w:t>priv</w:t>
      </w:r>
      <w:r w:rsidRPr="001B0810">
        <w:rPr>
          <w:rFonts w:ascii="Noto Sans Adlam" w:cs="Noto Sans Adlam"/>
        </w:rPr>
        <w:t>é</w:t>
      </w:r>
      <w:r w:rsidRPr="001B0810">
        <w:rPr>
          <w:rFonts w:ascii="Noto Sans Adlam" w:cs="Noto Sans Adlam"/>
        </w:rPr>
        <w:t>es</w:t>
      </w:r>
      <w:proofErr w:type="spellEnd"/>
      <w:r w:rsidRPr="001B0810">
        <w:rPr>
          <w:rFonts w:ascii="Noto Sans Adlam" w:cs="Noto Sans Adlam"/>
        </w:rPr>
        <w:t xml:space="preserve"> et </w:t>
      </w:r>
      <w:proofErr w:type="spellStart"/>
      <w:r w:rsidRPr="001B0810">
        <w:rPr>
          <w:rFonts w:ascii="Noto Sans Adlam" w:cs="Noto Sans Adlam"/>
        </w:rPr>
        <w:t>publiques</w:t>
      </w:r>
      <w:proofErr w:type="spellEnd"/>
    </w:p>
    <w:p w14:paraId="7586EF02" w14:textId="7A99C3A3" w:rsidR="001B0810" w:rsidRPr="001B0810" w:rsidRDefault="001B0810" w:rsidP="001B0810">
      <w:pPr>
        <w:pStyle w:val="Listepuces"/>
        <w:rPr>
          <w:rFonts w:ascii="Noto Sans Adlam" w:cs="Noto Sans Adlam"/>
        </w:rPr>
      </w:pPr>
      <w:r w:rsidRPr="001B0810">
        <w:rPr>
          <w:rFonts w:ascii="Noto Sans Adlam" w:cs="Noto Sans Adlam"/>
        </w:rPr>
        <w:t xml:space="preserve">Services </w:t>
      </w:r>
      <w:proofErr w:type="spellStart"/>
      <w:r w:rsidRPr="001B0810">
        <w:rPr>
          <w:rFonts w:ascii="Noto Sans Adlam" w:cs="Noto Sans Adlam"/>
        </w:rPr>
        <w:t>administratifs</w:t>
      </w:r>
      <w:proofErr w:type="spellEnd"/>
      <w:r w:rsidRPr="001B0810">
        <w:rPr>
          <w:rFonts w:ascii="Noto Sans Adlam" w:cs="Noto Sans Adlam"/>
        </w:rPr>
        <w:t xml:space="preserve"> et </w:t>
      </w:r>
      <w:proofErr w:type="spellStart"/>
      <w:r w:rsidRPr="001B0810">
        <w:rPr>
          <w:rFonts w:ascii="Noto Sans Adlam" w:cs="Noto Sans Adlam"/>
        </w:rPr>
        <w:t>comptables</w:t>
      </w:r>
      <w:proofErr w:type="spellEnd"/>
    </w:p>
    <w:p w14:paraId="1E8F40C3" w14:textId="4A3E527F" w:rsidR="001B0810" w:rsidRPr="001B0810" w:rsidRDefault="001B0810" w:rsidP="001B0810">
      <w:pPr>
        <w:pStyle w:val="Listepuces"/>
        <w:rPr>
          <w:rFonts w:ascii="Noto Sans Adlam" w:cs="Noto Sans Adlam"/>
        </w:rPr>
      </w:pPr>
      <w:r w:rsidRPr="001B0810">
        <w:rPr>
          <w:rFonts w:ascii="Noto Sans Adlam" w:cs="Noto Sans Adlam"/>
        </w:rPr>
        <w:t xml:space="preserve">Cabinets </w:t>
      </w:r>
      <w:proofErr w:type="spellStart"/>
      <w:r w:rsidRPr="001B0810">
        <w:rPr>
          <w:rFonts w:ascii="Noto Sans Adlam" w:cs="Noto Sans Adlam"/>
        </w:rPr>
        <w:t>comptables</w:t>
      </w:r>
      <w:proofErr w:type="spellEnd"/>
      <w:r w:rsidRPr="001B0810">
        <w:rPr>
          <w:rFonts w:ascii="Noto Sans Adlam" w:cs="Noto Sans Adlam"/>
        </w:rPr>
        <w:t xml:space="preserve"> et </w:t>
      </w:r>
      <w:proofErr w:type="spellStart"/>
      <w:r w:rsidRPr="001B0810">
        <w:rPr>
          <w:rFonts w:ascii="Noto Sans Adlam" w:cs="Noto Sans Adlam"/>
        </w:rPr>
        <w:t>fiscaux</w:t>
      </w:r>
      <w:proofErr w:type="spellEnd"/>
    </w:p>
    <w:p w14:paraId="35B872B5" w14:textId="2EEA0D5F" w:rsidR="001B0810" w:rsidRPr="001B0810" w:rsidRDefault="001B0810" w:rsidP="001B0810">
      <w:pPr>
        <w:pStyle w:val="Listepuces"/>
        <w:rPr>
          <w:rFonts w:ascii="Noto Sans Adlam" w:cs="Noto Sans Adlam"/>
        </w:rPr>
      </w:pPr>
      <w:proofErr w:type="spellStart"/>
      <w:r w:rsidRPr="001B0810">
        <w:rPr>
          <w:rFonts w:ascii="Noto Sans Adlam" w:cs="Noto Sans Adlam"/>
        </w:rPr>
        <w:t>Banques</w:t>
      </w:r>
      <w:proofErr w:type="spellEnd"/>
      <w:r w:rsidRPr="001B0810">
        <w:rPr>
          <w:rFonts w:ascii="Noto Sans Adlam" w:cs="Noto Sans Adlam"/>
        </w:rPr>
        <w:t xml:space="preserve"> et institutions </w:t>
      </w:r>
      <w:proofErr w:type="spellStart"/>
      <w:r w:rsidRPr="001B0810">
        <w:rPr>
          <w:rFonts w:ascii="Noto Sans Adlam" w:cs="Noto Sans Adlam"/>
        </w:rPr>
        <w:t>financi</w:t>
      </w:r>
      <w:r w:rsidRPr="001B0810">
        <w:rPr>
          <w:rFonts w:ascii="Noto Sans Adlam" w:cs="Noto Sans Adlam"/>
        </w:rPr>
        <w:t>è</w:t>
      </w:r>
      <w:r w:rsidRPr="001B0810">
        <w:rPr>
          <w:rFonts w:ascii="Noto Sans Adlam" w:cs="Noto Sans Adlam"/>
        </w:rPr>
        <w:t>res</w:t>
      </w:r>
      <w:proofErr w:type="spellEnd"/>
    </w:p>
    <w:p w14:paraId="4E24E0B4" w14:textId="497C3071" w:rsidR="001B0810" w:rsidRPr="001B0810" w:rsidRDefault="001B0810" w:rsidP="001B0810">
      <w:pPr>
        <w:pStyle w:val="Listepuces"/>
        <w:rPr>
          <w:rFonts w:ascii="Noto Sans Adlam" w:cs="Noto Sans Adlam"/>
        </w:rPr>
      </w:pPr>
      <w:r w:rsidRPr="001B0810">
        <w:rPr>
          <w:rFonts w:ascii="Noto Sans Adlam" w:cs="Noto Sans Adlam"/>
        </w:rPr>
        <w:t xml:space="preserve">Administrations </w:t>
      </w:r>
      <w:proofErr w:type="spellStart"/>
      <w:r w:rsidRPr="001B0810">
        <w:rPr>
          <w:rFonts w:ascii="Noto Sans Adlam" w:cs="Noto Sans Adlam"/>
        </w:rPr>
        <w:t>publiques</w:t>
      </w:r>
      <w:proofErr w:type="spellEnd"/>
      <w:r w:rsidRPr="001B0810">
        <w:rPr>
          <w:rFonts w:ascii="Noto Sans Adlam" w:cs="Noto Sans Adlam"/>
        </w:rPr>
        <w:t xml:space="preserve"> et </w:t>
      </w:r>
      <w:proofErr w:type="spellStart"/>
      <w:r w:rsidRPr="001B0810">
        <w:rPr>
          <w:rFonts w:ascii="Noto Sans Adlam" w:cs="Noto Sans Adlam"/>
        </w:rPr>
        <w:t>collectivit</w:t>
      </w:r>
      <w:r w:rsidRPr="001B0810">
        <w:rPr>
          <w:rFonts w:ascii="Noto Sans Adlam" w:cs="Noto Sans Adlam"/>
        </w:rPr>
        <w:t>é</w:t>
      </w:r>
      <w:r w:rsidRPr="001B0810">
        <w:rPr>
          <w:rFonts w:ascii="Noto Sans Adlam" w:cs="Noto Sans Adlam"/>
        </w:rPr>
        <w:t>s</w:t>
      </w:r>
      <w:proofErr w:type="spellEnd"/>
      <w:r w:rsidRPr="001B0810">
        <w:rPr>
          <w:rFonts w:ascii="Noto Sans Adlam" w:cs="Noto Sans Adlam"/>
        </w:rPr>
        <w:t xml:space="preserve"> </w:t>
      </w:r>
      <w:proofErr w:type="spellStart"/>
      <w:r w:rsidRPr="001B0810">
        <w:rPr>
          <w:rFonts w:ascii="Noto Sans Adlam" w:cs="Noto Sans Adlam"/>
        </w:rPr>
        <w:t>territoriales</w:t>
      </w:r>
      <w:proofErr w:type="spellEnd"/>
    </w:p>
    <w:p w14:paraId="15EE40D9" w14:textId="13268E8E" w:rsidR="001B0810" w:rsidRPr="001B0810" w:rsidRDefault="001B0810" w:rsidP="001B0810">
      <w:pPr>
        <w:pStyle w:val="Listepuces"/>
        <w:rPr>
          <w:rFonts w:ascii="Noto Sans Adlam" w:cs="Noto Sans Adlam"/>
        </w:rPr>
      </w:pPr>
      <w:r w:rsidRPr="001B0810">
        <w:rPr>
          <w:rFonts w:ascii="Noto Sans Adlam" w:cs="Noto Sans Adlam"/>
        </w:rPr>
        <w:t xml:space="preserve">Cabinets de </w:t>
      </w:r>
      <w:proofErr w:type="spellStart"/>
      <w:r w:rsidRPr="001B0810">
        <w:rPr>
          <w:rFonts w:ascii="Noto Sans Adlam" w:cs="Noto Sans Adlam"/>
        </w:rPr>
        <w:t>conseil</w:t>
      </w:r>
      <w:proofErr w:type="spellEnd"/>
      <w:r w:rsidRPr="001B0810">
        <w:rPr>
          <w:rFonts w:ascii="Noto Sans Adlam" w:cs="Noto Sans Adlam"/>
        </w:rPr>
        <w:t xml:space="preserve"> et de gestion</w:t>
      </w:r>
    </w:p>
    <w:p w14:paraId="11BE16FD" w14:textId="7409E161" w:rsidR="001B0810" w:rsidRPr="001B0810" w:rsidRDefault="001B0810" w:rsidP="001B0810">
      <w:pPr>
        <w:pStyle w:val="Listepuces"/>
        <w:rPr>
          <w:rFonts w:ascii="Noto Sans Adlam" w:cs="Noto Sans Adlam"/>
        </w:rPr>
      </w:pPr>
      <w:r w:rsidRPr="001B0810">
        <w:rPr>
          <w:rFonts w:ascii="Noto Sans Adlam" w:cs="Noto Sans Adlam"/>
        </w:rPr>
        <w:t xml:space="preserve">ONG et </w:t>
      </w:r>
      <w:proofErr w:type="spellStart"/>
      <w:r w:rsidRPr="001B0810">
        <w:rPr>
          <w:rFonts w:ascii="Noto Sans Adlam" w:cs="Noto Sans Adlam"/>
        </w:rPr>
        <w:t>organisations</w:t>
      </w:r>
      <w:proofErr w:type="spellEnd"/>
      <w:r w:rsidRPr="001B0810">
        <w:rPr>
          <w:rFonts w:ascii="Noto Sans Adlam" w:cs="Noto Sans Adlam"/>
        </w:rPr>
        <w:t xml:space="preserve"> </w:t>
      </w:r>
      <w:proofErr w:type="spellStart"/>
      <w:r w:rsidRPr="001B0810">
        <w:rPr>
          <w:rFonts w:ascii="Noto Sans Adlam" w:cs="Noto Sans Adlam"/>
        </w:rPr>
        <w:t>internationales</w:t>
      </w:r>
      <w:proofErr w:type="spellEnd"/>
    </w:p>
    <w:p w14:paraId="31D64DC5" w14:textId="4CEF15DA" w:rsidR="001B0810" w:rsidRPr="001B0810" w:rsidRDefault="001B0810" w:rsidP="001B0810">
      <w:pPr>
        <w:pStyle w:val="Listepuces"/>
        <w:rPr>
          <w:rFonts w:ascii="Noto Sans Adlam" w:cs="Noto Sans Adlam"/>
        </w:rPr>
      </w:pPr>
      <w:proofErr w:type="spellStart"/>
      <w:r w:rsidRPr="001B0810">
        <w:rPr>
          <w:rFonts w:ascii="Noto Sans Adlam" w:cs="Noto Sans Adlam"/>
        </w:rPr>
        <w:t>Entreprises</w:t>
      </w:r>
      <w:proofErr w:type="spellEnd"/>
      <w:r w:rsidRPr="001B0810">
        <w:rPr>
          <w:rFonts w:ascii="Noto Sans Adlam" w:cs="Noto Sans Adlam"/>
        </w:rPr>
        <w:t xml:space="preserve"> </w:t>
      </w:r>
      <w:proofErr w:type="spellStart"/>
      <w:r w:rsidRPr="001B0810">
        <w:rPr>
          <w:rFonts w:ascii="Noto Sans Adlam" w:cs="Noto Sans Adlam"/>
        </w:rPr>
        <w:t>commerciales</w:t>
      </w:r>
      <w:proofErr w:type="spellEnd"/>
      <w:r w:rsidRPr="001B0810">
        <w:rPr>
          <w:rFonts w:ascii="Noto Sans Adlam" w:cs="Noto Sans Adlam"/>
        </w:rPr>
        <w:t xml:space="preserve"> et </w:t>
      </w:r>
      <w:proofErr w:type="spellStart"/>
      <w:r w:rsidRPr="001B0810">
        <w:rPr>
          <w:rFonts w:ascii="Noto Sans Adlam" w:cs="Noto Sans Adlam"/>
        </w:rPr>
        <w:t>industrielles</w:t>
      </w:r>
      <w:proofErr w:type="spellEnd"/>
    </w:p>
    <w:p w14:paraId="0EF59C9C" w14:textId="5511B076" w:rsidR="001B0810" w:rsidRPr="001B0810" w:rsidRDefault="001B0810" w:rsidP="001B0810">
      <w:pPr>
        <w:pStyle w:val="Listepuces"/>
        <w:rPr>
          <w:rFonts w:ascii="Noto Sans Adlam" w:cs="Noto Sans Adlam"/>
        </w:rPr>
      </w:pPr>
      <w:r w:rsidRPr="001B0810">
        <w:rPr>
          <w:rFonts w:ascii="Noto Sans Adlam" w:cs="Noto Sans Adlam"/>
        </w:rPr>
        <w:t xml:space="preserve">Cabinets de </w:t>
      </w:r>
      <w:proofErr w:type="spellStart"/>
      <w:r w:rsidRPr="001B0810">
        <w:rPr>
          <w:rFonts w:ascii="Noto Sans Adlam" w:cs="Noto Sans Adlam"/>
        </w:rPr>
        <w:t>secr</w:t>
      </w:r>
      <w:r w:rsidRPr="001B0810">
        <w:rPr>
          <w:rFonts w:ascii="Noto Sans Adlam" w:cs="Noto Sans Adlam"/>
        </w:rPr>
        <w:t>é</w:t>
      </w:r>
      <w:r w:rsidRPr="001B0810">
        <w:rPr>
          <w:rFonts w:ascii="Noto Sans Adlam" w:cs="Noto Sans Adlam"/>
        </w:rPr>
        <w:t>tariat</w:t>
      </w:r>
      <w:proofErr w:type="spellEnd"/>
      <w:r w:rsidRPr="001B0810">
        <w:rPr>
          <w:rFonts w:ascii="Noto Sans Adlam" w:cs="Noto Sans Adlam"/>
        </w:rPr>
        <w:t xml:space="preserve"> et de </w:t>
      </w:r>
      <w:proofErr w:type="spellStart"/>
      <w:r w:rsidRPr="001B0810">
        <w:rPr>
          <w:rFonts w:ascii="Noto Sans Adlam" w:cs="Noto Sans Adlam"/>
        </w:rPr>
        <w:t>prestations</w:t>
      </w:r>
      <w:proofErr w:type="spellEnd"/>
      <w:r w:rsidRPr="001B0810">
        <w:rPr>
          <w:rFonts w:ascii="Noto Sans Adlam" w:cs="Noto Sans Adlam"/>
        </w:rPr>
        <w:t xml:space="preserve"> </w:t>
      </w:r>
      <w:proofErr w:type="spellStart"/>
      <w:r w:rsidRPr="001B0810">
        <w:rPr>
          <w:rFonts w:ascii="Noto Sans Adlam" w:cs="Noto Sans Adlam"/>
        </w:rPr>
        <w:t>administratives</w:t>
      </w:r>
      <w:proofErr w:type="spellEnd"/>
    </w:p>
    <w:p w14:paraId="6F02003B" w14:textId="295C113E" w:rsidR="00311BDF" w:rsidRPr="008C26E3" w:rsidRDefault="001B0810" w:rsidP="001B0810">
      <w:pPr>
        <w:pStyle w:val="Listepuces"/>
        <w:rPr>
          <w:rFonts w:ascii="Noto Sans Adlam" w:cs="Noto Sans Adlam"/>
        </w:rPr>
      </w:pPr>
      <w:bookmarkStart w:id="7" w:name="_GoBack"/>
      <w:bookmarkEnd w:id="7"/>
      <w:proofErr w:type="spellStart"/>
      <w:r w:rsidRPr="001B0810">
        <w:rPr>
          <w:rFonts w:ascii="Noto Sans Adlam" w:cs="Noto Sans Adlam"/>
        </w:rPr>
        <w:t>Cr</w:t>
      </w:r>
      <w:r w:rsidRPr="001B0810">
        <w:rPr>
          <w:rFonts w:ascii="Noto Sans Adlam" w:cs="Noto Sans Adlam"/>
        </w:rPr>
        <w:t>é</w:t>
      </w:r>
      <w:r w:rsidRPr="001B0810">
        <w:rPr>
          <w:rFonts w:ascii="Noto Sans Adlam" w:cs="Noto Sans Adlam"/>
        </w:rPr>
        <w:t>ation</w:t>
      </w:r>
      <w:proofErr w:type="spellEnd"/>
      <w:r w:rsidRPr="001B0810">
        <w:rPr>
          <w:rFonts w:ascii="Noto Sans Adlam" w:cs="Noto Sans Adlam"/>
        </w:rPr>
        <w:t xml:space="preserve"> et gestion </w:t>
      </w:r>
      <w:proofErr w:type="spellStart"/>
      <w:r w:rsidRPr="001B0810">
        <w:rPr>
          <w:rFonts w:ascii="Noto Sans Adlam" w:cs="Noto Sans Adlam"/>
        </w:rPr>
        <w:t>d'une</w:t>
      </w:r>
      <w:proofErr w:type="spellEnd"/>
      <w:r w:rsidRPr="001B0810">
        <w:rPr>
          <w:rFonts w:ascii="Noto Sans Adlam" w:cs="Noto Sans Adlam"/>
        </w:rPr>
        <w:t xml:space="preserve"> </w:t>
      </w:r>
      <w:proofErr w:type="spellStart"/>
      <w:r w:rsidRPr="001B0810">
        <w:rPr>
          <w:rFonts w:ascii="Noto Sans Adlam" w:cs="Noto Sans Adlam"/>
        </w:rPr>
        <w:t>entreprise</w:t>
      </w:r>
      <w:proofErr w:type="spellEnd"/>
      <w:r w:rsidRPr="001B0810">
        <w:rPr>
          <w:rFonts w:ascii="Noto Sans Adlam" w:cs="Noto Sans Adlam"/>
        </w:rPr>
        <w:t xml:space="preserve"> </w:t>
      </w:r>
      <w:proofErr w:type="spellStart"/>
      <w:r w:rsidRPr="001B0810">
        <w:rPr>
          <w:rFonts w:ascii="Noto Sans Adlam" w:cs="Noto Sans Adlam"/>
        </w:rPr>
        <w:t>ou</w:t>
      </w:r>
      <w:proofErr w:type="spellEnd"/>
      <w:r w:rsidRPr="001B0810">
        <w:rPr>
          <w:rFonts w:ascii="Noto Sans Adlam" w:cs="Noto Sans Adlam"/>
        </w:rPr>
        <w:t xml:space="preserve"> d'un cabinet de services </w:t>
      </w:r>
      <w:proofErr w:type="spellStart"/>
      <w:r w:rsidRPr="001B0810">
        <w:rPr>
          <w:rFonts w:ascii="Noto Sans Adlam" w:cs="Noto Sans Adlam"/>
        </w:rPr>
        <w:t>administratifs</w:t>
      </w:r>
      <w:proofErr w:type="spellEnd"/>
      <w:r w:rsidRPr="001B0810">
        <w:rPr>
          <w:rFonts w:ascii="Noto Sans Adlam" w:cs="Noto Sans Adlam"/>
        </w:rPr>
        <w:t xml:space="preserve"> et </w:t>
      </w:r>
      <w:proofErr w:type="spellStart"/>
      <w:r w:rsidRPr="001B0810">
        <w:rPr>
          <w:rFonts w:ascii="Noto Sans Adlam" w:cs="Noto Sans Adlam"/>
        </w:rPr>
        <w:t>comptables</w:t>
      </w:r>
      <w:proofErr w:type="spellEnd"/>
      <w:r w:rsidRPr="001B0810">
        <w:rPr>
          <w:rFonts w:ascii="Noto Sans Adlam" w:cs="Noto Sans Adlam"/>
        </w:rPr>
        <w:t>.</w:t>
      </w:r>
    </w:p>
    <w:sectPr w:rsidR="00311BDF" w:rsidRPr="008C26E3">
      <w:headerReference w:type="default" r:id="rId10"/>
      <w:footerReference w:type="default" r:id="rId11"/>
      <w:pgSz w:w="12240" w:h="15840"/>
      <w:pgMar w:top="845" w:right="974" w:bottom="852" w:left="938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20BB35AC" w14:textId="77777777" w:rsidR="00D54833" w:rsidRDefault="00D54833">
      <w:pPr>
        <w:spacing w:after="0" w:line="240" w:lineRule="auto"/>
      </w:pPr>
      <w:r>
        <w:separator/>
      </w:r>
    </w:p>
  </w:endnote>
  <w:endnote w:type="continuationSeparator" w:id="0">
    <w:p w14:paraId="220B835E" w14:textId="77777777" w:rsidR="00D54833" w:rsidRDefault="00D5483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Noto Sans Adlam">
    <w:altName w:val="Times New Roman"/>
    <w:charset w:val="00"/>
    <w:family w:val="roman"/>
    <w:pitch w:val="variable"/>
    <w:sig w:usb0="20007A87" w:usb1="80000000" w:usb2="00000008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Grilledutableau"/>
      <w:tblW w:w="0" w:type="auto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ook w:val="0400" w:firstRow="0" w:lastRow="0" w:firstColumn="0" w:lastColumn="0" w:noHBand="0" w:noVBand="1"/>
    </w:tblPr>
    <w:tblGrid>
      <w:gridCol w:w="10318"/>
    </w:tblGrid>
    <w:tr w:rsidR="009E31F8" w14:paraId="3A1A1D4B" w14:textId="77777777">
      <w:tc>
        <w:tcPr>
          <w:tcW w:w="10544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000080"/>
        </w:tcPr>
        <w:p w14:paraId="3961DFBB" w14:textId="77777777" w:rsidR="009E31F8" w:rsidRDefault="00C75B28">
          <w:pPr>
            <w:spacing w:line="276" w:lineRule="auto"/>
            <w:jc w:val="center"/>
            <w:rPr>
              <w:rFonts w:ascii="Noto Sans Adlam" w:hAnsi="Noto Sans Adlam" w:cs="Noto Sans Adlam"/>
              <w:b/>
              <w:bCs/>
              <w:color w:val="FFFFFF"/>
            </w:rPr>
          </w:pPr>
          <w:r>
            <w:rPr>
              <w:noProof/>
            </w:rPr>
            <w:drawing>
              <wp:anchor distT="0" distB="0" distL="114300" distR="114300" simplePos="0" relativeHeight="2" behindDoc="0" locked="0" layoutInCell="1" allowOverlap="1" wp14:anchorId="74E06ED4" wp14:editId="6108B586">
                <wp:simplePos x="0" y="0"/>
                <wp:positionH relativeFrom="page">
                  <wp:posOffset>95022</wp:posOffset>
                </wp:positionH>
                <wp:positionV relativeFrom="page">
                  <wp:posOffset>43963</wp:posOffset>
                </wp:positionV>
                <wp:extent cx="349406" cy="349406"/>
                <wp:effectExtent l="0" t="0" r="0" b="0"/>
                <wp:wrapSquare wrapText="bothSides"/>
                <wp:docPr id="4097" name="Image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" name="Image1"/>
                        <pic:cNvPicPr/>
                      </pic:nvPicPr>
                      <pic:blipFill>
                        <a:blip r:embed="rId1" cstate="print"/>
                        <a:srcRect/>
                        <a:stretch/>
                      </pic:blipFill>
                      <pic:spPr>
                        <a:xfrm>
                          <a:off x="0" y="0"/>
                          <a:ext cx="349406" cy="34940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  <w:r>
            <w:rPr>
              <w:rFonts w:ascii="Noto Sans Adlam" w:hAnsi="Noto Sans Adlam" w:cs="Noto Sans Adlam"/>
              <w:b/>
              <w:bCs/>
              <w:color w:val="FFFFFF"/>
            </w:rPr>
            <w:t>IPASE - Siège : Agbalepedo en face de l'église Pentecôte, Lomé - Togo</w:t>
          </w:r>
        </w:p>
        <w:p w14:paraId="7AD0DF79" w14:textId="77777777" w:rsidR="009E31F8" w:rsidRDefault="00C75B28">
          <w:pPr>
            <w:spacing w:line="276" w:lineRule="auto"/>
            <w:jc w:val="center"/>
            <w:rPr>
              <w:rFonts w:ascii="Noto Sans Adlam" w:hAnsi="Noto Sans Adlam" w:cs="Noto Sans Adlam"/>
              <w:b/>
              <w:bCs/>
              <w:color w:val="02A5E3"/>
            </w:rPr>
          </w:pPr>
          <w:r>
            <w:rPr>
              <w:rFonts w:ascii="Noto Sans Adlam" w:hAnsi="Noto Sans Adlam" w:cs="Noto Sans Adlam"/>
              <w:b/>
              <w:bCs/>
            </w:rPr>
            <w:t xml:space="preserve">Tél : </w:t>
          </w:r>
          <w:r>
            <w:rPr>
              <w:rFonts w:ascii="Noto Sans Adlam" w:hAnsi="Noto Sans Adlam" w:cs="Noto Sans Adlam"/>
              <w:b/>
              <w:bCs/>
              <w:color w:val="02A5E3"/>
            </w:rPr>
            <w:t>(+228) 93882352 / 98084275</w:t>
          </w:r>
          <w:r>
            <w:rPr>
              <w:rFonts w:ascii="Noto Sans Adlam" w:hAnsi="Noto Sans Adlam" w:cs="Noto Sans Adlam"/>
              <w:b/>
              <w:bCs/>
            </w:rPr>
            <w:t xml:space="preserve"> - Mail :  </w:t>
          </w:r>
          <w:r>
            <w:rPr>
              <w:rFonts w:ascii="Noto Sans Adlam" w:hAnsi="Noto Sans Adlam" w:cs="Noto Sans Adlam"/>
              <w:b/>
              <w:bCs/>
              <w:color w:val="02A5E3"/>
            </w:rPr>
            <w:t>ipase.tg@gmail.com</w:t>
          </w:r>
        </w:p>
      </w:tc>
    </w:tr>
  </w:tbl>
  <w:p w14:paraId="16E2954C" w14:textId="77777777" w:rsidR="009E31F8" w:rsidRDefault="009E31F8">
    <w:pPr>
      <w:spacing w:after="0"/>
      <w:jc w:val="center"/>
      <w:rPr>
        <w:rFonts w:ascii="Noto Sans Adlam" w:hAnsi="Noto Sans Adlam" w:cs="Noto Sans Adlam"/>
        <w:b/>
        <w:bCs/>
        <w:color w:val="02A5E3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17834274" w14:textId="77777777" w:rsidR="00D54833" w:rsidRDefault="00D54833">
      <w:pPr>
        <w:spacing w:after="0" w:line="240" w:lineRule="auto"/>
      </w:pPr>
      <w:r>
        <w:separator/>
      </w:r>
    </w:p>
  </w:footnote>
  <w:footnote w:type="continuationSeparator" w:id="0">
    <w:p w14:paraId="0985A03A" w14:textId="77777777" w:rsidR="00D54833" w:rsidRDefault="00D5483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09663C8" w14:textId="77777777" w:rsidR="009E31F8" w:rsidRDefault="00C75B28" w:rsidP="001130DA">
    <w:pPr>
      <w:jc w:val="center"/>
      <w:rPr>
        <w:rFonts w:ascii="Noto Sans Adlam" w:hAnsi="Noto Sans Adlam" w:cs="Noto Sans Adlam"/>
        <w:b/>
        <w:bCs/>
        <w:i/>
        <w:iCs/>
        <w:color w:val="BF0000"/>
        <w:sz w:val="18"/>
        <w:szCs w:val="18"/>
      </w:rPr>
    </w:pPr>
    <w:r>
      <w:rPr>
        <w:rFonts w:ascii="Noto Sans Adlam" w:cs="Noto Sans Adlam"/>
        <w:b/>
        <w:bCs/>
        <w:i/>
        <w:iCs/>
        <w:color w:val="002060"/>
        <w:sz w:val="18"/>
        <w:szCs w:val="18"/>
      </w:rPr>
      <w:t>INSTITUT PROFESSIONNEL</w:t>
    </w:r>
    <w:r>
      <w:rPr>
        <w:rFonts w:ascii="Noto Sans Adlam" w:hAnsi="Noto Sans Adlam" w:cs="Noto Sans Adlam"/>
        <w:b/>
        <w:bCs/>
        <w:i/>
        <w:iCs/>
        <w:color w:val="BF0000"/>
        <w:sz w:val="18"/>
        <w:szCs w:val="18"/>
      </w:rPr>
      <w:t xml:space="preserve"> ACTION SANTÉ ÉDUCATION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83"/>
    <w:multiLevelType w:val="singleLevel"/>
    <w:tmpl w:val="8A1279DC"/>
    <w:lvl w:ilvl="0">
      <w:start w:val="1"/>
      <w:numFmt w:val="bullet"/>
      <w:pStyle w:val="Listepuces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1" w15:restartNumberingAfterBreak="0">
    <w:nsid w:val="FFFFFF89"/>
    <w:multiLevelType w:val="singleLevel"/>
    <w:tmpl w:val="4CFA941A"/>
    <w:lvl w:ilvl="0">
      <w:start w:val="1"/>
      <w:numFmt w:val="bullet"/>
      <w:pStyle w:val="Listepuc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" w15:restartNumberingAfterBreak="0">
    <w:nsid w:val="00000001"/>
    <w:multiLevelType w:val="singleLevel"/>
    <w:tmpl w:val="E4089024"/>
    <w:lvl w:ilvl="0">
      <w:start w:val="1"/>
      <w:numFmt w:val="decimal"/>
      <w:lvlText w:val="%1."/>
      <w:lvlJc w:val="left"/>
      <w:pPr>
        <w:tabs>
          <w:tab w:val="left" w:pos="1440"/>
        </w:tabs>
        <w:ind w:left="1440" w:hanging="360"/>
      </w:pPr>
    </w:lvl>
  </w:abstractNum>
  <w:abstractNum w:abstractNumId="3" w15:restartNumberingAfterBreak="0">
    <w:nsid w:val="00000002"/>
    <w:multiLevelType w:val="singleLevel"/>
    <w:tmpl w:val="FB12693A"/>
    <w:lvl w:ilvl="0">
      <w:start w:val="1"/>
      <w:numFmt w:val="decimal"/>
      <w:pStyle w:val="Listenumros3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4" w15:restartNumberingAfterBreak="0">
    <w:nsid w:val="00000003"/>
    <w:multiLevelType w:val="singleLevel"/>
    <w:tmpl w:val="38441652"/>
    <w:lvl w:ilvl="0">
      <w:start w:val="1"/>
      <w:numFmt w:val="decimal"/>
      <w:pStyle w:val="Listenumros2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5" w15:restartNumberingAfterBreak="0">
    <w:nsid w:val="00000004"/>
    <w:multiLevelType w:val="singleLevel"/>
    <w:tmpl w:val="171AC3A4"/>
    <w:lvl w:ilvl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00000005"/>
    <w:multiLevelType w:val="singleLevel"/>
    <w:tmpl w:val="F3EAFDEC"/>
    <w:lvl w:ilvl="0">
      <w:start w:val="1"/>
      <w:numFmt w:val="bullet"/>
      <w:pStyle w:val="Listepuces3"/>
      <w:lvlText w:val=""/>
      <w:lvlJc w:val="left"/>
      <w:pPr>
        <w:tabs>
          <w:tab w:val="left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00000006"/>
    <w:multiLevelType w:val="singleLevel"/>
    <w:tmpl w:val="3D1EFFD4"/>
    <w:lvl w:ilvl="0">
      <w:start w:val="1"/>
      <w:numFmt w:val="bullet"/>
      <w:pStyle w:val="Listepuces2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00000007"/>
    <w:multiLevelType w:val="singleLevel"/>
    <w:tmpl w:val="D0A62B40"/>
    <w:lvl w:ilvl="0">
      <w:start w:val="1"/>
      <w:numFmt w:val="decimal"/>
      <w:pStyle w:val="Listenumros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9" w15:restartNumberingAfterBreak="0">
    <w:nsid w:val="00000008"/>
    <w:multiLevelType w:val="singleLevel"/>
    <w:tmpl w:val="29761A62"/>
    <w:lvl w:ilvl="0">
      <w:start w:val="1"/>
      <w:numFmt w:val="bullet"/>
      <w:pStyle w:val="Listepuces"/>
      <w:lvlText w:val=""/>
      <w:lvlJc w:val="left"/>
      <w:pPr>
        <w:tabs>
          <w:tab w:val="left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0000009"/>
    <w:multiLevelType w:val="hybridMultilevel"/>
    <w:tmpl w:val="1FA9DA97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0000000A"/>
    <w:multiLevelType w:val="hybridMultilevel"/>
    <w:tmpl w:val="7F50D5F5"/>
    <w:lvl w:ilvl="0" w:tplc="0409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0000000B"/>
    <w:multiLevelType w:val="hybridMultilevel"/>
    <w:tmpl w:val="00000000"/>
    <w:lvl w:ilvl="0" w:tplc="0409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0000000C"/>
    <w:multiLevelType w:val="hybridMultilevel"/>
    <w:tmpl w:val="000000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0000000D"/>
    <w:multiLevelType w:val="hybridMultilevel"/>
    <w:tmpl w:val="000000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0000000E"/>
    <w:multiLevelType w:val="hybridMultilevel"/>
    <w:tmpl w:val="000000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0000000F"/>
    <w:multiLevelType w:val="hybridMultilevel"/>
    <w:tmpl w:val="000000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00000010"/>
    <w:multiLevelType w:val="hybridMultilevel"/>
    <w:tmpl w:val="819637C3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00000011"/>
    <w:multiLevelType w:val="hybridMultilevel"/>
    <w:tmpl w:val="000000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0D5A5E4F"/>
    <w:multiLevelType w:val="singleLevel"/>
    <w:tmpl w:val="C310EC42"/>
    <w:lvl w:ilvl="0">
      <w:start w:val="1"/>
      <w:numFmt w:val="decimal"/>
      <w:lvlText w:val="%1."/>
      <w:lvlJc w:val="left"/>
      <w:pPr>
        <w:tabs>
          <w:tab w:val="left" w:pos="1800"/>
        </w:tabs>
        <w:ind w:left="1800" w:hanging="360"/>
      </w:pPr>
    </w:lvl>
  </w:abstractNum>
  <w:abstractNum w:abstractNumId="20" w15:restartNumberingAfterBreak="0">
    <w:nsid w:val="0E1146B3"/>
    <w:multiLevelType w:val="hybridMultilevel"/>
    <w:tmpl w:val="2960B002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FB12DE0"/>
    <w:multiLevelType w:val="hybridMultilevel"/>
    <w:tmpl w:val="4E881A48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E4331A7"/>
    <w:multiLevelType w:val="hybridMultilevel"/>
    <w:tmpl w:val="391C3610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9"/>
  </w:num>
  <w:num w:numId="2">
    <w:abstractNumId w:val="7"/>
  </w:num>
  <w:num w:numId="3">
    <w:abstractNumId w:val="6"/>
  </w:num>
  <w:num w:numId="4">
    <w:abstractNumId w:val="8"/>
  </w:num>
  <w:num w:numId="5">
    <w:abstractNumId w:val="4"/>
  </w:num>
  <w:num w:numId="6">
    <w:abstractNumId w:val="3"/>
  </w:num>
  <w:num w:numId="7">
    <w:abstractNumId w:val="5"/>
  </w:num>
  <w:num w:numId="8">
    <w:abstractNumId w:val="2"/>
  </w:num>
  <w:num w:numId="9">
    <w:abstractNumId w:val="1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"/>
  </w:num>
  <w:num w:numId="20">
    <w:abstractNumId w:val="20"/>
  </w:num>
  <w:num w:numId="21">
    <w:abstractNumId w:val="0"/>
  </w:num>
  <w:num w:numId="22">
    <w:abstractNumId w:val="21"/>
  </w:num>
  <w:num w:numId="23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31F8"/>
    <w:rsid w:val="001130DA"/>
    <w:rsid w:val="00195BDE"/>
    <w:rsid w:val="001B0810"/>
    <w:rsid w:val="00311BDF"/>
    <w:rsid w:val="0039009F"/>
    <w:rsid w:val="004062F7"/>
    <w:rsid w:val="004B255D"/>
    <w:rsid w:val="004D3B33"/>
    <w:rsid w:val="005632E7"/>
    <w:rsid w:val="006C0CC2"/>
    <w:rsid w:val="007E3B8B"/>
    <w:rsid w:val="008C26E3"/>
    <w:rsid w:val="008E422C"/>
    <w:rsid w:val="009E31F8"/>
    <w:rsid w:val="00AA7CB2"/>
    <w:rsid w:val="00C75B28"/>
    <w:rsid w:val="00D548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1CB5407"/>
  <w15:docId w15:val="{D0705C14-FEC0-4C18-977D-1C843295F4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mbria" w:eastAsia="MS Mincho" w:hAnsi="Cambria" w:cs="SimSun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pPr>
      <w:keepNext/>
      <w:keepLines/>
      <w:spacing w:before="480" w:after="0"/>
      <w:outlineLvl w:val="0"/>
    </w:pPr>
    <w:rPr>
      <w:rFonts w:ascii="Calibri" w:eastAsia="MS Gothic" w:hAnsi="Calibri"/>
      <w:b/>
      <w:bCs/>
      <w:color w:val="365F91"/>
      <w:sz w:val="28"/>
      <w:szCs w:val="28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pPr>
      <w:keepNext/>
      <w:keepLines/>
      <w:spacing w:before="200" w:after="0"/>
      <w:outlineLvl w:val="1"/>
    </w:pPr>
    <w:rPr>
      <w:rFonts w:ascii="Calibri" w:eastAsia="MS Gothic" w:hAnsi="Calibri"/>
      <w:b/>
      <w:bCs/>
      <w:color w:val="4F81BD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pPr>
      <w:keepNext/>
      <w:keepLines/>
      <w:spacing w:before="200" w:after="0"/>
      <w:outlineLvl w:val="2"/>
    </w:pPr>
    <w:rPr>
      <w:rFonts w:ascii="Calibri" w:eastAsia="MS Gothic" w:hAnsi="Calibri"/>
      <w:b/>
      <w:bCs/>
      <w:color w:val="4F81BD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pPr>
      <w:keepNext/>
      <w:keepLines/>
      <w:spacing w:before="200" w:after="0"/>
      <w:outlineLvl w:val="3"/>
    </w:pPr>
    <w:rPr>
      <w:rFonts w:ascii="Calibri" w:eastAsia="MS Gothic" w:hAnsi="Calibri"/>
      <w:b/>
      <w:bCs/>
      <w:i/>
      <w:iCs/>
      <w:color w:val="4F81BD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pPr>
      <w:keepNext/>
      <w:keepLines/>
      <w:spacing w:before="200" w:after="0"/>
      <w:outlineLvl w:val="4"/>
    </w:pPr>
    <w:rPr>
      <w:rFonts w:ascii="Calibri" w:eastAsia="MS Gothic" w:hAnsi="Calibri"/>
      <w:color w:val="243F60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pPr>
      <w:keepNext/>
      <w:keepLines/>
      <w:spacing w:before="200" w:after="0"/>
      <w:outlineLvl w:val="5"/>
    </w:pPr>
    <w:rPr>
      <w:rFonts w:ascii="Calibri" w:eastAsia="MS Gothic" w:hAnsi="Calibri"/>
      <w:i/>
      <w:iCs/>
      <w:color w:val="243F60"/>
    </w:rPr>
  </w:style>
  <w:style w:type="paragraph" w:styleId="Titre7">
    <w:name w:val="heading 7"/>
    <w:basedOn w:val="Normal"/>
    <w:next w:val="Normal"/>
    <w:link w:val="Titre7Car"/>
    <w:uiPriority w:val="9"/>
    <w:qFormat/>
    <w:pPr>
      <w:keepNext/>
      <w:keepLines/>
      <w:spacing w:before="200" w:after="0"/>
      <w:outlineLvl w:val="6"/>
    </w:pPr>
    <w:rPr>
      <w:rFonts w:ascii="Calibri" w:eastAsia="MS Gothic" w:hAnsi="Calibri"/>
      <w:i/>
      <w:iCs/>
      <w:color w:val="404040"/>
    </w:rPr>
  </w:style>
  <w:style w:type="paragraph" w:styleId="Titre8">
    <w:name w:val="heading 8"/>
    <w:basedOn w:val="Normal"/>
    <w:next w:val="Normal"/>
    <w:link w:val="Titre8Car"/>
    <w:uiPriority w:val="9"/>
    <w:qFormat/>
    <w:pPr>
      <w:keepNext/>
      <w:keepLines/>
      <w:spacing w:before="200" w:after="0"/>
      <w:outlineLvl w:val="7"/>
    </w:pPr>
    <w:rPr>
      <w:rFonts w:ascii="Calibri" w:eastAsia="MS Gothic" w:hAnsi="Calibri"/>
      <w:color w:val="4F81BD"/>
      <w:sz w:val="20"/>
      <w:szCs w:val="20"/>
    </w:rPr>
  </w:style>
  <w:style w:type="paragraph" w:styleId="Titre9">
    <w:name w:val="heading 9"/>
    <w:basedOn w:val="Normal"/>
    <w:next w:val="Normal"/>
    <w:link w:val="Titre9Car"/>
    <w:uiPriority w:val="9"/>
    <w:qFormat/>
    <w:pPr>
      <w:keepNext/>
      <w:keepLines/>
      <w:spacing w:before="200" w:after="0"/>
      <w:outlineLvl w:val="8"/>
    </w:pPr>
    <w:rPr>
      <w:rFonts w:ascii="Calibri" w:eastAsia="MS Gothic" w:hAnsi="Calibri"/>
      <w:i/>
      <w:iCs/>
      <w:color w:val="404040"/>
      <w:sz w:val="20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</w:style>
  <w:style w:type="paragraph" w:styleId="Pieddepage">
    <w:name w:val="footer"/>
    <w:basedOn w:val="Normal"/>
    <w:link w:val="PieddepageCar"/>
    <w:uiPriority w:val="9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</w:style>
  <w:style w:type="paragraph" w:styleId="Sansinterligne">
    <w:name w:val="No Spacing"/>
    <w:uiPriority w:val="1"/>
    <w:qFormat/>
    <w:pPr>
      <w:spacing w:after="0" w:line="240" w:lineRule="auto"/>
    </w:pPr>
  </w:style>
  <w:style w:type="character" w:customStyle="1" w:styleId="Titre1Car">
    <w:name w:val="Titre 1 Car"/>
    <w:basedOn w:val="Policepardfaut"/>
    <w:link w:val="Titre1"/>
    <w:uiPriority w:val="9"/>
    <w:rPr>
      <w:rFonts w:ascii="Calibri" w:eastAsia="MS Gothic" w:hAnsi="Calibri" w:cs="SimSun"/>
      <w:b/>
      <w:bCs/>
      <w:color w:val="365F91"/>
      <w:sz w:val="28"/>
      <w:szCs w:val="28"/>
    </w:rPr>
  </w:style>
  <w:style w:type="character" w:customStyle="1" w:styleId="Titre2Car">
    <w:name w:val="Titre 2 Car"/>
    <w:basedOn w:val="Policepardfaut"/>
    <w:link w:val="Titre2"/>
    <w:uiPriority w:val="9"/>
    <w:rPr>
      <w:rFonts w:ascii="Calibri" w:eastAsia="MS Gothic" w:hAnsi="Calibri" w:cs="SimSun"/>
      <w:b/>
      <w:bCs/>
      <w:color w:val="4F81BD"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rPr>
      <w:rFonts w:ascii="Calibri" w:eastAsia="MS Gothic" w:hAnsi="Calibri" w:cs="SimSun"/>
      <w:b/>
      <w:bCs/>
      <w:color w:val="4F81BD"/>
    </w:rPr>
  </w:style>
  <w:style w:type="paragraph" w:styleId="Titre">
    <w:name w:val="Title"/>
    <w:basedOn w:val="Normal"/>
    <w:next w:val="Normal"/>
    <w:link w:val="TitreCar"/>
    <w:uiPriority w:val="10"/>
    <w:qFormat/>
    <w:pPr>
      <w:pBdr>
        <w:bottom w:val="single" w:sz="8" w:space="4" w:color="4F81BD"/>
      </w:pBdr>
      <w:spacing w:after="300" w:line="240" w:lineRule="auto"/>
      <w:contextualSpacing/>
    </w:pPr>
    <w:rPr>
      <w:rFonts w:ascii="Calibri" w:eastAsia="MS Gothic" w:hAnsi="Calibri"/>
      <w:color w:val="17365D"/>
      <w:spacing w:val="5"/>
      <w:kern w:val="28"/>
      <w:sz w:val="52"/>
      <w:szCs w:val="52"/>
    </w:rPr>
  </w:style>
  <w:style w:type="character" w:customStyle="1" w:styleId="TitreCar">
    <w:name w:val="Titre Car"/>
    <w:basedOn w:val="Policepardfaut"/>
    <w:link w:val="Titre"/>
    <w:uiPriority w:val="10"/>
    <w:rPr>
      <w:rFonts w:ascii="Calibri" w:eastAsia="MS Gothic" w:hAnsi="Calibri" w:cs="SimSun"/>
      <w:color w:val="17365D"/>
      <w:spacing w:val="5"/>
      <w:kern w:val="28"/>
      <w:sz w:val="52"/>
      <w:szCs w:val="52"/>
    </w:rPr>
  </w:style>
  <w:style w:type="paragraph" w:styleId="Sous-titre">
    <w:name w:val="Subtitle"/>
    <w:basedOn w:val="Normal"/>
    <w:next w:val="Normal"/>
    <w:link w:val="Sous-titreCar"/>
    <w:uiPriority w:val="11"/>
    <w:qFormat/>
    <w:pPr>
      <w:numPr>
        <w:ilvl w:val="1"/>
      </w:numPr>
    </w:pPr>
    <w:rPr>
      <w:rFonts w:ascii="Calibri" w:eastAsia="MS Gothic" w:hAnsi="Calibri"/>
      <w:i/>
      <w:iCs/>
      <w:color w:val="4F81BD"/>
      <w:spacing w:val="15"/>
      <w:sz w:val="24"/>
      <w:szCs w:val="24"/>
    </w:rPr>
  </w:style>
  <w:style w:type="character" w:customStyle="1" w:styleId="Sous-titreCar">
    <w:name w:val="Sous-titre Car"/>
    <w:basedOn w:val="Policepardfaut"/>
    <w:link w:val="Sous-titre"/>
    <w:uiPriority w:val="11"/>
    <w:rPr>
      <w:rFonts w:ascii="Calibri" w:eastAsia="MS Gothic" w:hAnsi="Calibri" w:cs="SimSun"/>
      <w:i/>
      <w:iCs/>
      <w:color w:val="4F81BD"/>
      <w:spacing w:val="15"/>
      <w:sz w:val="24"/>
      <w:szCs w:val="24"/>
    </w:rPr>
  </w:style>
  <w:style w:type="paragraph" w:styleId="Paragraphedeliste">
    <w:name w:val="List Paragraph"/>
    <w:basedOn w:val="Normal"/>
    <w:uiPriority w:val="34"/>
    <w:qFormat/>
    <w:pPr>
      <w:ind w:left="720"/>
      <w:contextualSpacing/>
    </w:pPr>
  </w:style>
  <w:style w:type="paragraph" w:styleId="Corpsdetexte">
    <w:name w:val="Body Text"/>
    <w:basedOn w:val="Normal"/>
    <w:link w:val="CorpsdetexteCar"/>
    <w:uiPriority w:val="99"/>
    <w:pPr>
      <w:spacing w:after="120"/>
    </w:pPr>
  </w:style>
  <w:style w:type="character" w:customStyle="1" w:styleId="CorpsdetexteCar">
    <w:name w:val="Corps de texte Car"/>
    <w:basedOn w:val="Policepardfaut"/>
    <w:link w:val="Corpsdetexte"/>
    <w:uiPriority w:val="99"/>
  </w:style>
  <w:style w:type="paragraph" w:styleId="Corpsdetexte2">
    <w:name w:val="Body Text 2"/>
    <w:basedOn w:val="Normal"/>
    <w:link w:val="Corpsdetexte2Car"/>
    <w:uiPriority w:val="99"/>
    <w:pPr>
      <w:spacing w:after="120" w:line="480" w:lineRule="auto"/>
    </w:pPr>
  </w:style>
  <w:style w:type="character" w:customStyle="1" w:styleId="Corpsdetexte2Car">
    <w:name w:val="Corps de texte 2 Car"/>
    <w:basedOn w:val="Policepardfaut"/>
    <w:link w:val="Corpsdetexte2"/>
    <w:uiPriority w:val="99"/>
  </w:style>
  <w:style w:type="paragraph" w:styleId="Corpsdetexte3">
    <w:name w:val="Body Text 3"/>
    <w:basedOn w:val="Normal"/>
    <w:link w:val="Corpsdetexte3Car"/>
    <w:uiPriority w:val="99"/>
    <w:pPr>
      <w:spacing w:after="120"/>
    </w:pPr>
    <w:rPr>
      <w:sz w:val="16"/>
      <w:szCs w:val="16"/>
    </w:rPr>
  </w:style>
  <w:style w:type="character" w:customStyle="1" w:styleId="Corpsdetexte3Car">
    <w:name w:val="Corps de texte 3 Car"/>
    <w:basedOn w:val="Policepardfaut"/>
    <w:link w:val="Corpsdetexte3"/>
    <w:uiPriority w:val="99"/>
    <w:rPr>
      <w:sz w:val="16"/>
      <w:szCs w:val="16"/>
    </w:rPr>
  </w:style>
  <w:style w:type="paragraph" w:styleId="Liste">
    <w:name w:val="List"/>
    <w:basedOn w:val="Normal"/>
    <w:uiPriority w:val="99"/>
    <w:pPr>
      <w:ind w:left="360" w:hanging="360"/>
      <w:contextualSpacing/>
    </w:pPr>
  </w:style>
  <w:style w:type="paragraph" w:styleId="Liste2">
    <w:name w:val="List 2"/>
    <w:basedOn w:val="Normal"/>
    <w:uiPriority w:val="99"/>
    <w:pPr>
      <w:ind w:left="720" w:hanging="360"/>
      <w:contextualSpacing/>
    </w:pPr>
  </w:style>
  <w:style w:type="paragraph" w:styleId="Liste3">
    <w:name w:val="List 3"/>
    <w:basedOn w:val="Normal"/>
    <w:uiPriority w:val="99"/>
    <w:pPr>
      <w:ind w:left="1080" w:hanging="360"/>
      <w:contextualSpacing/>
    </w:pPr>
  </w:style>
  <w:style w:type="paragraph" w:styleId="Listepuces">
    <w:name w:val="List Bullet"/>
    <w:basedOn w:val="Normal"/>
    <w:uiPriority w:val="99"/>
    <w:pPr>
      <w:numPr>
        <w:numId w:val="1"/>
      </w:numPr>
      <w:contextualSpacing/>
    </w:pPr>
  </w:style>
  <w:style w:type="paragraph" w:styleId="Listepuces2">
    <w:name w:val="List Bullet 2"/>
    <w:basedOn w:val="Normal"/>
    <w:uiPriority w:val="99"/>
    <w:pPr>
      <w:numPr>
        <w:numId w:val="2"/>
      </w:numPr>
      <w:contextualSpacing/>
    </w:pPr>
  </w:style>
  <w:style w:type="paragraph" w:styleId="Listepuces3">
    <w:name w:val="List Bullet 3"/>
    <w:basedOn w:val="Normal"/>
    <w:uiPriority w:val="99"/>
    <w:pPr>
      <w:numPr>
        <w:numId w:val="3"/>
      </w:numPr>
      <w:contextualSpacing/>
    </w:pPr>
  </w:style>
  <w:style w:type="paragraph" w:styleId="Listenumros">
    <w:name w:val="List Number"/>
    <w:basedOn w:val="Normal"/>
    <w:uiPriority w:val="99"/>
    <w:pPr>
      <w:numPr>
        <w:numId w:val="4"/>
      </w:numPr>
      <w:contextualSpacing/>
    </w:pPr>
  </w:style>
  <w:style w:type="paragraph" w:styleId="Listenumros2">
    <w:name w:val="List Number 2"/>
    <w:basedOn w:val="Normal"/>
    <w:uiPriority w:val="99"/>
    <w:pPr>
      <w:numPr>
        <w:numId w:val="5"/>
      </w:numPr>
      <w:contextualSpacing/>
    </w:pPr>
  </w:style>
  <w:style w:type="paragraph" w:styleId="Listenumros3">
    <w:name w:val="List Number 3"/>
    <w:basedOn w:val="Normal"/>
    <w:uiPriority w:val="99"/>
    <w:pPr>
      <w:numPr>
        <w:numId w:val="6"/>
      </w:numPr>
      <w:contextualSpacing/>
    </w:pPr>
  </w:style>
  <w:style w:type="paragraph" w:styleId="Listecontinue">
    <w:name w:val="List Continue"/>
    <w:basedOn w:val="Normal"/>
    <w:uiPriority w:val="99"/>
    <w:pPr>
      <w:spacing w:after="120"/>
      <w:ind w:left="360"/>
      <w:contextualSpacing/>
    </w:pPr>
  </w:style>
  <w:style w:type="paragraph" w:styleId="Listecontinue2">
    <w:name w:val="List Continue 2"/>
    <w:basedOn w:val="Normal"/>
    <w:uiPriority w:val="99"/>
    <w:pPr>
      <w:spacing w:after="120"/>
      <w:ind w:left="720"/>
      <w:contextualSpacing/>
    </w:pPr>
  </w:style>
  <w:style w:type="paragraph" w:styleId="Listecontinue3">
    <w:name w:val="List Continue 3"/>
    <w:basedOn w:val="Normal"/>
    <w:uiPriority w:val="99"/>
    <w:pPr>
      <w:spacing w:after="120"/>
      <w:ind w:left="1080"/>
      <w:contextualSpacing/>
    </w:pPr>
  </w:style>
  <w:style w:type="paragraph" w:styleId="Textedemacro">
    <w:name w:val="macro"/>
    <w:link w:val="TextedemacroCar"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edemacroCar">
    <w:name w:val="Texte de macro Car"/>
    <w:basedOn w:val="Policepardfaut"/>
    <w:link w:val="Textedemacro"/>
    <w:uiPriority w:val="99"/>
    <w:rPr>
      <w:rFonts w:ascii="Courier" w:hAnsi="Courier"/>
      <w:sz w:val="20"/>
      <w:szCs w:val="20"/>
    </w:rPr>
  </w:style>
  <w:style w:type="paragraph" w:styleId="Citation">
    <w:name w:val="Quote"/>
    <w:basedOn w:val="Normal"/>
    <w:next w:val="Normal"/>
    <w:link w:val="CitationCar"/>
    <w:uiPriority w:val="29"/>
    <w:qFormat/>
    <w:rPr>
      <w:i/>
      <w:iCs/>
      <w:color w:val="000000"/>
    </w:rPr>
  </w:style>
  <w:style w:type="character" w:customStyle="1" w:styleId="CitationCar">
    <w:name w:val="Citation Car"/>
    <w:basedOn w:val="Policepardfaut"/>
    <w:link w:val="Citation"/>
    <w:uiPriority w:val="29"/>
    <w:rPr>
      <w:i/>
      <w:iCs/>
      <w:color w:val="000000"/>
    </w:rPr>
  </w:style>
  <w:style w:type="character" w:customStyle="1" w:styleId="Titre4Car">
    <w:name w:val="Titre 4 Car"/>
    <w:basedOn w:val="Policepardfaut"/>
    <w:link w:val="Titre4"/>
    <w:uiPriority w:val="9"/>
    <w:rPr>
      <w:rFonts w:ascii="Calibri" w:eastAsia="MS Gothic" w:hAnsi="Calibri" w:cs="SimSun"/>
      <w:b/>
      <w:bCs/>
      <w:i/>
      <w:iCs/>
      <w:color w:val="4F81BD"/>
    </w:rPr>
  </w:style>
  <w:style w:type="character" w:customStyle="1" w:styleId="Titre5Car">
    <w:name w:val="Titre 5 Car"/>
    <w:basedOn w:val="Policepardfaut"/>
    <w:link w:val="Titre5"/>
    <w:uiPriority w:val="9"/>
    <w:rPr>
      <w:rFonts w:ascii="Calibri" w:eastAsia="MS Gothic" w:hAnsi="Calibri" w:cs="SimSun"/>
      <w:color w:val="243F60"/>
    </w:rPr>
  </w:style>
  <w:style w:type="character" w:customStyle="1" w:styleId="Titre6Car">
    <w:name w:val="Titre 6 Car"/>
    <w:basedOn w:val="Policepardfaut"/>
    <w:link w:val="Titre6"/>
    <w:uiPriority w:val="9"/>
    <w:rPr>
      <w:rFonts w:ascii="Calibri" w:eastAsia="MS Gothic" w:hAnsi="Calibri" w:cs="SimSun"/>
      <w:i/>
      <w:iCs/>
      <w:color w:val="243F60"/>
    </w:rPr>
  </w:style>
  <w:style w:type="character" w:customStyle="1" w:styleId="Titre7Car">
    <w:name w:val="Titre 7 Car"/>
    <w:basedOn w:val="Policepardfaut"/>
    <w:link w:val="Titre7"/>
    <w:uiPriority w:val="9"/>
    <w:rPr>
      <w:rFonts w:ascii="Calibri" w:eastAsia="MS Gothic" w:hAnsi="Calibri" w:cs="SimSun"/>
      <w:i/>
      <w:iCs/>
      <w:color w:val="404040"/>
    </w:rPr>
  </w:style>
  <w:style w:type="character" w:customStyle="1" w:styleId="Titre8Car">
    <w:name w:val="Titre 8 Car"/>
    <w:basedOn w:val="Policepardfaut"/>
    <w:link w:val="Titre8"/>
    <w:uiPriority w:val="9"/>
    <w:rPr>
      <w:rFonts w:ascii="Calibri" w:eastAsia="MS Gothic" w:hAnsi="Calibri" w:cs="SimSun"/>
      <w:color w:val="4F81BD"/>
      <w:sz w:val="20"/>
      <w:szCs w:val="20"/>
    </w:rPr>
  </w:style>
  <w:style w:type="character" w:customStyle="1" w:styleId="Titre9Car">
    <w:name w:val="Titre 9 Car"/>
    <w:basedOn w:val="Policepardfaut"/>
    <w:link w:val="Titre9"/>
    <w:uiPriority w:val="9"/>
    <w:rPr>
      <w:rFonts w:ascii="Calibri" w:eastAsia="MS Gothic" w:hAnsi="Calibri" w:cs="SimSun"/>
      <w:i/>
      <w:iCs/>
      <w:color w:val="404040"/>
      <w:sz w:val="20"/>
      <w:szCs w:val="20"/>
    </w:rPr>
  </w:style>
  <w:style w:type="paragraph" w:styleId="Lgende">
    <w:name w:val="caption"/>
    <w:basedOn w:val="Normal"/>
    <w:next w:val="Normal"/>
    <w:uiPriority w:val="35"/>
    <w:qFormat/>
    <w:pPr>
      <w:spacing w:line="240" w:lineRule="auto"/>
    </w:pPr>
    <w:rPr>
      <w:b/>
      <w:bCs/>
      <w:color w:val="4F81BD"/>
      <w:sz w:val="18"/>
      <w:szCs w:val="18"/>
    </w:rPr>
  </w:style>
  <w:style w:type="character" w:styleId="lev">
    <w:name w:val="Strong"/>
    <w:basedOn w:val="Policepardfaut"/>
    <w:uiPriority w:val="22"/>
    <w:qFormat/>
    <w:rPr>
      <w:b/>
      <w:bCs/>
    </w:rPr>
  </w:style>
  <w:style w:type="character" w:styleId="Accentuation">
    <w:name w:val="Emphasis"/>
    <w:basedOn w:val="Policepardfaut"/>
    <w:uiPriority w:val="20"/>
    <w:qFormat/>
    <w:rPr>
      <w:i/>
      <w:iCs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pPr>
      <w:pBdr>
        <w:bottom w:val="single" w:sz="4" w:space="4" w:color="4F81BD"/>
      </w:pBdr>
      <w:spacing w:before="200" w:after="280"/>
      <w:ind w:left="936" w:right="936"/>
    </w:pPr>
    <w:rPr>
      <w:b/>
      <w:bCs/>
      <w:i/>
      <w:iCs/>
      <w:color w:val="4F81BD"/>
    </w:rPr>
  </w:style>
  <w:style w:type="character" w:customStyle="1" w:styleId="CitationintenseCar">
    <w:name w:val="Citation intense Car"/>
    <w:basedOn w:val="Policepardfaut"/>
    <w:link w:val="Citationintense"/>
    <w:uiPriority w:val="30"/>
    <w:rPr>
      <w:b/>
      <w:bCs/>
      <w:i/>
      <w:iCs/>
      <w:color w:val="4F81BD"/>
    </w:rPr>
  </w:style>
  <w:style w:type="character" w:styleId="Accentuationlgre">
    <w:name w:val="Subtle Emphasis"/>
    <w:basedOn w:val="Policepardfaut"/>
    <w:uiPriority w:val="19"/>
    <w:qFormat/>
    <w:rPr>
      <w:i/>
      <w:iCs/>
      <w:color w:val="808080"/>
    </w:rPr>
  </w:style>
  <w:style w:type="character" w:styleId="Accentuationintense">
    <w:name w:val="Intense Emphasis"/>
    <w:basedOn w:val="Policepardfaut"/>
    <w:uiPriority w:val="21"/>
    <w:qFormat/>
    <w:rPr>
      <w:b/>
      <w:bCs/>
      <w:i/>
      <w:iCs/>
      <w:color w:val="4F81BD"/>
    </w:rPr>
  </w:style>
  <w:style w:type="character" w:styleId="Rfrencelgre">
    <w:name w:val="Subtle Reference"/>
    <w:basedOn w:val="Policepardfaut"/>
    <w:uiPriority w:val="31"/>
    <w:qFormat/>
    <w:rPr>
      <w:smallCaps/>
      <w:color w:val="C0504D"/>
      <w:u w:val="single"/>
    </w:rPr>
  </w:style>
  <w:style w:type="character" w:styleId="Rfrenceintense">
    <w:name w:val="Intense Reference"/>
    <w:basedOn w:val="Policepardfaut"/>
    <w:uiPriority w:val="32"/>
    <w:qFormat/>
    <w:rPr>
      <w:b/>
      <w:bCs/>
      <w:smallCaps/>
      <w:color w:val="C0504D"/>
      <w:spacing w:val="5"/>
      <w:u w:val="single"/>
    </w:rPr>
  </w:style>
  <w:style w:type="character" w:styleId="Titredulivre">
    <w:name w:val="Book Title"/>
    <w:basedOn w:val="Policepardfaut"/>
    <w:uiPriority w:val="33"/>
    <w:qFormat/>
    <w:rPr>
      <w:b/>
      <w:bCs/>
      <w:smallCaps/>
      <w:spacing w:val="5"/>
    </w:rPr>
  </w:style>
  <w:style w:type="paragraph" w:styleId="En-ttedetabledesmatires">
    <w:name w:val="TOC Heading"/>
    <w:basedOn w:val="Titre1"/>
    <w:next w:val="Normal"/>
    <w:uiPriority w:val="39"/>
    <w:qFormat/>
    <w:pPr>
      <w:outlineLvl w:val="9"/>
    </w:pPr>
  </w:style>
  <w:style w:type="table" w:styleId="Grilledutableau">
    <w:name w:val="Table Grid"/>
    <w:basedOn w:val="TableauNormal"/>
    <w:uiPriority w:val="5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Ombrageclair">
    <w:name w:val="Light Shading"/>
    <w:basedOn w:val="TableauNormal"/>
    <w:uiPriority w:val="60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styleId="Trameclaire-Accent1">
    <w:name w:val="Light Shading Accent 1"/>
    <w:basedOn w:val="TableauNormal"/>
    <w:uiPriority w:val="60"/>
    <w:pPr>
      <w:spacing w:after="0" w:line="240" w:lineRule="auto"/>
    </w:pPr>
    <w:rPr>
      <w:color w:val="365F91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styleId="Trameclaire-Accent2">
    <w:name w:val="Light Shading Accent 2"/>
    <w:basedOn w:val="TableauNormal"/>
    <w:uiPriority w:val="60"/>
    <w:pPr>
      <w:spacing w:after="0" w:line="240" w:lineRule="auto"/>
    </w:pPr>
    <w:rPr>
      <w:color w:val="943634"/>
    </w:rPr>
    <w:tblPr>
      <w:tblStyleRowBandSize w:val="1"/>
      <w:tblStyleColBandSize w:val="1"/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styleId="Trameclaire-Accent3">
    <w:name w:val="Light Shading Accent 3"/>
    <w:basedOn w:val="TableauNormal"/>
    <w:uiPriority w:val="60"/>
    <w:pPr>
      <w:spacing w:after="0" w:line="240" w:lineRule="auto"/>
    </w:pPr>
    <w:rPr>
      <w:color w:val="76923C"/>
    </w:rPr>
    <w:tblPr>
      <w:tblStyleRowBandSize w:val="1"/>
      <w:tblStyleColBandSize w:val="1"/>
      <w:tblBorders>
        <w:top w:val="single" w:sz="8" w:space="0" w:color="9BBB59"/>
        <w:bottom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</w:style>
  <w:style w:type="table" w:styleId="Trameclaire-Accent4">
    <w:name w:val="Light Shading Accent 4"/>
    <w:basedOn w:val="TableauNormal"/>
    <w:uiPriority w:val="60"/>
    <w:pPr>
      <w:spacing w:after="0" w:line="240" w:lineRule="auto"/>
    </w:pPr>
    <w:rPr>
      <w:color w:val="5F497A"/>
    </w:rPr>
    <w:tblPr>
      <w:tblStyleRowBandSize w:val="1"/>
      <w:tblStyleColBandSize w:val="1"/>
      <w:tblBorders>
        <w:top w:val="single" w:sz="8" w:space="0" w:color="8064A2"/>
        <w:bottom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</w:style>
  <w:style w:type="table" w:styleId="Trameclaire-Accent5">
    <w:name w:val="Light Shading Accent 5"/>
    <w:basedOn w:val="TableauNormal"/>
    <w:uiPriority w:val="60"/>
    <w:pPr>
      <w:spacing w:after="0" w:line="240" w:lineRule="auto"/>
    </w:pPr>
    <w:rPr>
      <w:color w:val="31849B"/>
    </w:rPr>
    <w:tblPr>
      <w:tblStyleRowBandSize w:val="1"/>
      <w:tblStyleColBandSize w:val="1"/>
      <w:tblBorders>
        <w:top w:val="single" w:sz="8" w:space="0" w:color="4BACC6"/>
        <w:bottom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</w:style>
  <w:style w:type="table" w:styleId="Trameclaire-Accent6">
    <w:name w:val="Light Shading Accent 6"/>
    <w:basedOn w:val="TableauNormal"/>
    <w:uiPriority w:val="60"/>
    <w:pPr>
      <w:spacing w:after="0" w:line="240" w:lineRule="auto"/>
    </w:pPr>
    <w:rPr>
      <w:color w:val="E36C0A"/>
    </w:rPr>
    <w:tblPr>
      <w:tblStyleRowBandSize w:val="1"/>
      <w:tblStyleColBandSize w:val="1"/>
      <w:tblBorders>
        <w:top w:val="single" w:sz="8" w:space="0" w:color="F79646"/>
        <w:bottom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nil"/>
          <w:bottom w:val="single" w:sz="8" w:space="0" w:color="F7964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nil"/>
          <w:bottom w:val="single" w:sz="8" w:space="0" w:color="F7964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</w:style>
  <w:style w:type="table" w:styleId="Listeclaire">
    <w:name w:val="Light List"/>
    <w:basedOn w:val="TableauNormal"/>
    <w:uiPriority w:val="61"/>
    <w:pPr>
      <w:spacing w:after="0" w:line="240" w:lineRule="auto"/>
    </w:p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</w:style>
  <w:style w:type="table" w:styleId="Listeclaire-Accent1">
    <w:name w:val="Light List Accent 1"/>
    <w:basedOn w:val="TableauNormal"/>
    <w:uiPriority w:val="61"/>
    <w:pPr>
      <w:spacing w:after="0" w:line="240" w:lineRule="auto"/>
    </w:p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</w:style>
  <w:style w:type="table" w:styleId="Listeclaire-Accent2">
    <w:name w:val="Light List Accent 2"/>
    <w:basedOn w:val="TableauNormal"/>
    <w:uiPriority w:val="61"/>
    <w:pPr>
      <w:spacing w:after="0" w:line="240" w:lineRule="auto"/>
    </w:p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</w:style>
  <w:style w:type="table" w:styleId="Listeclaire-Accent3">
    <w:name w:val="Light List Accent 3"/>
    <w:basedOn w:val="TableauNormal"/>
    <w:uiPriority w:val="61"/>
    <w:pPr>
      <w:spacing w:after="0" w:line="240" w:lineRule="auto"/>
    </w:p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</w:style>
  <w:style w:type="table" w:styleId="Listeclaire-Accent4">
    <w:name w:val="Light List Accent 4"/>
    <w:basedOn w:val="TableauNormal"/>
    <w:uiPriority w:val="61"/>
    <w:pPr>
      <w:spacing w:after="0" w:line="240" w:lineRule="auto"/>
    </w:p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</w:style>
  <w:style w:type="table" w:styleId="Listeclaire-Accent5">
    <w:name w:val="Light List Accent 5"/>
    <w:basedOn w:val="TableauNormal"/>
    <w:uiPriority w:val="61"/>
    <w:pPr>
      <w:spacing w:after="0" w:line="240" w:lineRule="auto"/>
    </w:p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</w:style>
  <w:style w:type="table" w:styleId="Listeclaire-Accent6">
    <w:name w:val="Light List Accent 6"/>
    <w:basedOn w:val="TableauNormal"/>
    <w:uiPriority w:val="61"/>
    <w:pPr>
      <w:spacing w:after="0" w:line="240" w:lineRule="auto"/>
    </w:p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</w:style>
  <w:style w:type="table" w:styleId="Grilleclaire">
    <w:name w:val="Light Grid"/>
    <w:basedOn w:val="TableauNormal"/>
    <w:uiPriority w:val="62"/>
    <w:pPr>
      <w:spacing w:after="0" w:line="240" w:lineRule="auto"/>
    </w:p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blStylePr w:type="firstRow">
      <w:pPr>
        <w:spacing w:before="0" w:after="0" w:line="240" w:lineRule="auto"/>
      </w:pPr>
      <w:rPr>
        <w:rFonts w:ascii="Calibri" w:eastAsia="MS Gothic" w:hAnsi="Calibri" w:cs="SimSu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1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lastRow">
      <w:pPr>
        <w:spacing w:before="0" w:after="0" w:line="240" w:lineRule="auto"/>
      </w:pPr>
      <w:rPr>
        <w:rFonts w:ascii="Calibri" w:eastAsia="MS Gothic" w:hAnsi="Calibri" w:cs="SimSun"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firstCol">
      <w:rPr>
        <w:rFonts w:ascii="Calibri" w:eastAsia="MS Gothic" w:hAnsi="Calibri" w:cs="SimSun"/>
        <w:b/>
        <w:bCs/>
      </w:rPr>
    </w:tblStylePr>
    <w:tblStylePr w:type="lastCol">
      <w:rPr>
        <w:rFonts w:ascii="Calibri" w:eastAsia="MS Gothic" w:hAnsi="Calibri" w:cs="SimSu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  <w:shd w:val="clear" w:color="auto" w:fill="C0C0C0"/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  <w:shd w:val="clear" w:color="auto" w:fill="C0C0C0"/>
      </w:tcPr>
    </w:tblStylePr>
    <w:tblStylePr w:type="band2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</w:tcPr>
    </w:tblStylePr>
  </w:style>
  <w:style w:type="table" w:styleId="Grilleclaire-Accent1">
    <w:name w:val="Light Grid Accent 1"/>
    <w:basedOn w:val="TableauNormal"/>
    <w:uiPriority w:val="62"/>
    <w:pPr>
      <w:spacing w:after="0" w:line="240" w:lineRule="auto"/>
    </w:p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blStylePr w:type="firstRow">
      <w:pPr>
        <w:spacing w:before="0" w:after="0" w:line="240" w:lineRule="auto"/>
      </w:pPr>
      <w:rPr>
        <w:rFonts w:ascii="Calibri" w:eastAsia="MS Gothic" w:hAnsi="Calibri" w:cs="SimSu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1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lastRow">
      <w:pPr>
        <w:spacing w:before="0" w:after="0" w:line="240" w:lineRule="auto"/>
      </w:pPr>
      <w:rPr>
        <w:rFonts w:ascii="Calibri" w:eastAsia="MS Gothic" w:hAnsi="Calibri" w:cs="SimSun"/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firstCol">
      <w:rPr>
        <w:rFonts w:ascii="Calibri" w:eastAsia="MS Gothic" w:hAnsi="Calibri" w:cs="SimSun"/>
        <w:b/>
        <w:bCs/>
      </w:rPr>
    </w:tblStylePr>
    <w:tblStylePr w:type="lastCol">
      <w:rPr>
        <w:rFonts w:ascii="Calibri" w:eastAsia="MS Gothic" w:hAnsi="Calibri" w:cs="SimSu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  <w:shd w:val="clear" w:color="auto" w:fill="D3DFEE"/>
      </w:tcPr>
    </w:tblStylePr>
    <w:tblStylePr w:type="band2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</w:tcPr>
    </w:tblStylePr>
  </w:style>
  <w:style w:type="table" w:styleId="Grilleclaire-Accent2">
    <w:name w:val="Light Grid Accent 2"/>
    <w:basedOn w:val="TableauNormal"/>
    <w:uiPriority w:val="62"/>
    <w:pPr>
      <w:spacing w:after="0" w:line="240" w:lineRule="auto"/>
    </w:p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blStylePr w:type="firstRow">
      <w:pPr>
        <w:spacing w:before="0" w:after="0" w:line="240" w:lineRule="auto"/>
      </w:pPr>
      <w:rPr>
        <w:rFonts w:ascii="Calibri" w:eastAsia="MS Gothic" w:hAnsi="Calibri" w:cs="SimSun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18" w:space="0" w:color="C0504D"/>
          <w:right w:val="single" w:sz="8" w:space="0" w:color="C0504D"/>
          <w:insideH w:val="nil"/>
          <w:insideV w:val="single" w:sz="8" w:space="0" w:color="C0504D"/>
        </w:tcBorders>
      </w:tcPr>
    </w:tblStylePr>
    <w:tblStylePr w:type="lastRow">
      <w:pPr>
        <w:spacing w:before="0" w:after="0" w:line="240" w:lineRule="auto"/>
      </w:pPr>
      <w:rPr>
        <w:rFonts w:ascii="Calibri" w:eastAsia="MS Gothic" w:hAnsi="Calibri" w:cs="SimSun"/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C0504D"/>
        </w:tcBorders>
      </w:tcPr>
    </w:tblStylePr>
    <w:tblStylePr w:type="firstCol">
      <w:rPr>
        <w:rFonts w:ascii="Calibri" w:eastAsia="MS Gothic" w:hAnsi="Calibri" w:cs="SimSun"/>
        <w:b/>
        <w:bCs/>
      </w:rPr>
    </w:tblStylePr>
    <w:tblStylePr w:type="lastCol">
      <w:rPr>
        <w:rFonts w:ascii="Calibri" w:eastAsia="MS Gothic" w:hAnsi="Calibri" w:cs="SimSun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  <w:shd w:val="clear" w:color="auto" w:fill="EFD3D2"/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C0504D"/>
        </w:tcBorders>
        <w:shd w:val="clear" w:color="auto" w:fill="EFD3D2"/>
      </w:tcPr>
    </w:tblStylePr>
    <w:tblStylePr w:type="band2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C0504D"/>
        </w:tcBorders>
      </w:tcPr>
    </w:tblStylePr>
  </w:style>
  <w:style w:type="table" w:styleId="Grilleclaire-Accent3">
    <w:name w:val="Light Grid Accent 3"/>
    <w:basedOn w:val="TableauNormal"/>
    <w:uiPriority w:val="62"/>
    <w:pPr>
      <w:spacing w:after="0" w:line="240" w:lineRule="auto"/>
    </w:p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blStylePr w:type="firstRow">
      <w:pPr>
        <w:spacing w:before="0" w:after="0" w:line="240" w:lineRule="auto"/>
      </w:pPr>
      <w:rPr>
        <w:rFonts w:ascii="Calibri" w:eastAsia="MS Gothic" w:hAnsi="Calibri" w:cs="SimSun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18" w:space="0" w:color="9BBB59"/>
          <w:right w:val="single" w:sz="8" w:space="0" w:color="9BBB59"/>
          <w:insideH w:val="nil"/>
          <w:insideV w:val="single" w:sz="8" w:space="0" w:color="9BBB59"/>
        </w:tcBorders>
      </w:tcPr>
    </w:tblStylePr>
    <w:tblStylePr w:type="lastRow">
      <w:pPr>
        <w:spacing w:before="0" w:after="0" w:line="240" w:lineRule="auto"/>
      </w:pPr>
      <w:rPr>
        <w:rFonts w:ascii="Calibri" w:eastAsia="MS Gothic" w:hAnsi="Calibri" w:cs="SimSun"/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9BBB59"/>
        </w:tcBorders>
      </w:tcPr>
    </w:tblStylePr>
    <w:tblStylePr w:type="firstCol">
      <w:rPr>
        <w:rFonts w:ascii="Calibri" w:eastAsia="MS Gothic" w:hAnsi="Calibri" w:cs="SimSun"/>
        <w:b/>
        <w:bCs/>
      </w:rPr>
    </w:tblStylePr>
    <w:tblStylePr w:type="lastCol">
      <w:rPr>
        <w:rFonts w:ascii="Calibri" w:eastAsia="MS Gothic" w:hAnsi="Calibri" w:cs="SimSun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  <w:shd w:val="clear" w:color="auto" w:fill="E6EED5"/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9BBB59"/>
        </w:tcBorders>
        <w:shd w:val="clear" w:color="auto" w:fill="E6EED5"/>
      </w:tcPr>
    </w:tblStylePr>
    <w:tblStylePr w:type="band2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9BBB59"/>
        </w:tcBorders>
      </w:tcPr>
    </w:tblStylePr>
  </w:style>
  <w:style w:type="table" w:styleId="Grilleclaire-Accent4">
    <w:name w:val="Light Grid Accent 4"/>
    <w:basedOn w:val="TableauNormal"/>
    <w:uiPriority w:val="62"/>
    <w:pPr>
      <w:spacing w:after="0" w:line="240" w:lineRule="auto"/>
    </w:p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blStylePr w:type="firstRow">
      <w:pPr>
        <w:spacing w:before="0" w:after="0" w:line="240" w:lineRule="auto"/>
      </w:pPr>
      <w:rPr>
        <w:rFonts w:ascii="Calibri" w:eastAsia="MS Gothic" w:hAnsi="Calibri" w:cs="SimSun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18" w:space="0" w:color="8064A2"/>
          <w:right w:val="single" w:sz="8" w:space="0" w:color="8064A2"/>
          <w:insideH w:val="nil"/>
          <w:insideV w:val="single" w:sz="8" w:space="0" w:color="8064A2"/>
        </w:tcBorders>
      </w:tcPr>
    </w:tblStylePr>
    <w:tblStylePr w:type="lastRow">
      <w:pPr>
        <w:spacing w:before="0" w:after="0" w:line="240" w:lineRule="auto"/>
      </w:pPr>
      <w:rPr>
        <w:rFonts w:ascii="Calibri" w:eastAsia="MS Gothic" w:hAnsi="Calibri" w:cs="SimSun"/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8064A2"/>
        </w:tcBorders>
      </w:tcPr>
    </w:tblStylePr>
    <w:tblStylePr w:type="firstCol">
      <w:rPr>
        <w:rFonts w:ascii="Calibri" w:eastAsia="MS Gothic" w:hAnsi="Calibri" w:cs="SimSun"/>
        <w:b/>
        <w:bCs/>
      </w:rPr>
    </w:tblStylePr>
    <w:tblStylePr w:type="lastCol">
      <w:rPr>
        <w:rFonts w:ascii="Calibri" w:eastAsia="MS Gothic" w:hAnsi="Calibri" w:cs="SimSun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  <w:shd w:val="clear" w:color="auto" w:fill="DFD8E8"/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8064A2"/>
        </w:tcBorders>
        <w:shd w:val="clear" w:color="auto" w:fill="DFD8E8"/>
      </w:tcPr>
    </w:tblStylePr>
    <w:tblStylePr w:type="band2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8064A2"/>
        </w:tcBorders>
      </w:tcPr>
    </w:tblStylePr>
  </w:style>
  <w:style w:type="table" w:styleId="Grilleclaire-Accent5">
    <w:name w:val="Light Grid Accent 5"/>
    <w:basedOn w:val="TableauNormal"/>
    <w:uiPriority w:val="62"/>
    <w:pPr>
      <w:spacing w:after="0" w:line="240" w:lineRule="auto"/>
    </w:p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blStylePr w:type="firstRow">
      <w:pPr>
        <w:spacing w:before="0" w:after="0" w:line="240" w:lineRule="auto"/>
      </w:pPr>
      <w:rPr>
        <w:rFonts w:ascii="Calibri" w:eastAsia="MS Gothic" w:hAnsi="Calibri" w:cs="SimSun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18" w:space="0" w:color="4BACC6"/>
          <w:right w:val="single" w:sz="8" w:space="0" w:color="4BACC6"/>
          <w:insideH w:val="nil"/>
          <w:insideV w:val="single" w:sz="8" w:space="0" w:color="4BACC6"/>
        </w:tcBorders>
      </w:tcPr>
    </w:tblStylePr>
    <w:tblStylePr w:type="lastRow">
      <w:pPr>
        <w:spacing w:before="0" w:after="0" w:line="240" w:lineRule="auto"/>
      </w:pPr>
      <w:rPr>
        <w:rFonts w:ascii="Calibri" w:eastAsia="MS Gothic" w:hAnsi="Calibri" w:cs="SimSun"/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4BACC6"/>
        </w:tcBorders>
      </w:tcPr>
    </w:tblStylePr>
    <w:tblStylePr w:type="firstCol">
      <w:rPr>
        <w:rFonts w:ascii="Calibri" w:eastAsia="MS Gothic" w:hAnsi="Calibri" w:cs="SimSun"/>
        <w:b/>
        <w:bCs/>
      </w:rPr>
    </w:tblStylePr>
    <w:tblStylePr w:type="lastCol">
      <w:rPr>
        <w:rFonts w:ascii="Calibri" w:eastAsia="MS Gothic" w:hAnsi="Calibri" w:cs="SimSun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  <w:shd w:val="clear" w:color="auto" w:fill="D2EAF1"/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4BACC6"/>
        </w:tcBorders>
        <w:shd w:val="clear" w:color="auto" w:fill="D2EAF1"/>
      </w:tcPr>
    </w:tblStylePr>
    <w:tblStylePr w:type="band2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4BACC6"/>
        </w:tcBorders>
      </w:tcPr>
    </w:tblStylePr>
  </w:style>
  <w:style w:type="table" w:styleId="Grilleclaire-Accent6">
    <w:name w:val="Light Grid Accent 6"/>
    <w:basedOn w:val="TableauNormal"/>
    <w:uiPriority w:val="62"/>
    <w:pPr>
      <w:spacing w:after="0" w:line="240" w:lineRule="auto"/>
    </w:p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blStylePr w:type="firstRow">
      <w:pPr>
        <w:spacing w:before="0" w:after="0" w:line="240" w:lineRule="auto"/>
      </w:pPr>
      <w:rPr>
        <w:rFonts w:ascii="Calibri" w:eastAsia="MS Gothic" w:hAnsi="Calibri" w:cs="SimSun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18" w:space="0" w:color="F79646"/>
          <w:right w:val="single" w:sz="8" w:space="0" w:color="F79646"/>
          <w:insideH w:val="nil"/>
          <w:insideV w:val="single" w:sz="8" w:space="0" w:color="F79646"/>
        </w:tcBorders>
      </w:tcPr>
    </w:tblStylePr>
    <w:tblStylePr w:type="lastRow">
      <w:pPr>
        <w:spacing w:before="0" w:after="0" w:line="240" w:lineRule="auto"/>
      </w:pPr>
      <w:rPr>
        <w:rFonts w:ascii="Calibri" w:eastAsia="MS Gothic" w:hAnsi="Calibri" w:cs="SimSun"/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F79646"/>
        </w:tcBorders>
      </w:tcPr>
    </w:tblStylePr>
    <w:tblStylePr w:type="firstCol">
      <w:rPr>
        <w:rFonts w:ascii="Calibri" w:eastAsia="MS Gothic" w:hAnsi="Calibri" w:cs="SimSun"/>
        <w:b/>
        <w:bCs/>
      </w:rPr>
    </w:tblStylePr>
    <w:tblStylePr w:type="lastCol">
      <w:rPr>
        <w:rFonts w:ascii="Calibri" w:eastAsia="MS Gothic" w:hAnsi="Calibri" w:cs="SimSun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  <w:shd w:val="clear" w:color="auto" w:fill="FDE4D0"/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F79646"/>
        </w:tcBorders>
        <w:shd w:val="clear" w:color="auto" w:fill="FDE4D0"/>
      </w:tcPr>
    </w:tblStylePr>
    <w:tblStylePr w:type="band2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F79646"/>
        </w:tcBorders>
      </w:tcPr>
    </w:tblStylePr>
  </w:style>
  <w:style w:type="table" w:styleId="Tramemoyenne1">
    <w:name w:val="Medium Shading 1"/>
    <w:basedOn w:val="TableauNormal"/>
    <w:uiPriority w:val="63"/>
    <w:pPr>
      <w:spacing w:after="0" w:line="240" w:lineRule="auto"/>
    </w:pPr>
    <w:tblPr>
      <w:tblStyleRowBandSize w:val="1"/>
      <w:tblStyleColBandSize w:val="1"/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1">
    <w:name w:val="Medium Shading 1 Accent 1"/>
    <w:basedOn w:val="TableauNormal"/>
    <w:uiPriority w:val="63"/>
    <w:pPr>
      <w:spacing w:after="0" w:line="240" w:lineRule="auto"/>
    </w:pPr>
    <w:tblPr>
      <w:tblStyleRowBandSize w:val="1"/>
      <w:tblStyleColBandSize w:val="1"/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2">
    <w:name w:val="Medium Shading 1 Accent 2"/>
    <w:basedOn w:val="TableauNormal"/>
    <w:uiPriority w:val="63"/>
    <w:pPr>
      <w:spacing w:after="0" w:line="240" w:lineRule="auto"/>
    </w:pPr>
    <w:tblPr>
      <w:tblStyleRowBandSize w:val="1"/>
      <w:tblStyleColBandSize w:val="1"/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3">
    <w:name w:val="Medium Shading 1 Accent 3"/>
    <w:basedOn w:val="TableauNormal"/>
    <w:uiPriority w:val="63"/>
    <w:pPr>
      <w:spacing w:after="0" w:line="240" w:lineRule="auto"/>
    </w:pPr>
    <w:tblPr>
      <w:tblStyleRowBandSize w:val="1"/>
      <w:tblStyleColBandSize w:val="1"/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4">
    <w:name w:val="Medium Shading 1 Accent 4"/>
    <w:basedOn w:val="TableauNormal"/>
    <w:uiPriority w:val="63"/>
    <w:pPr>
      <w:spacing w:after="0" w:line="240" w:lineRule="auto"/>
    </w:pPr>
    <w:tblPr>
      <w:tblStyleRowBandSize w:val="1"/>
      <w:tblStyleColBandSize w:val="1"/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5">
    <w:name w:val="Medium Shading 1 Accent 5"/>
    <w:basedOn w:val="TableauNormal"/>
    <w:uiPriority w:val="63"/>
    <w:pPr>
      <w:spacing w:after="0" w:line="240" w:lineRule="auto"/>
    </w:pPr>
    <w:tblPr>
      <w:tblStyleRowBandSize w:val="1"/>
      <w:tblStyleColBandSize w:val="1"/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6">
    <w:name w:val="Medium Shading 1 Accent 6"/>
    <w:basedOn w:val="TableauNormal"/>
    <w:uiPriority w:val="63"/>
    <w:pPr>
      <w:spacing w:after="0" w:line="240" w:lineRule="auto"/>
    </w:pPr>
    <w:tblPr>
      <w:tblStyleRowBandSize w:val="1"/>
      <w:tblStyleColBandSize w:val="1"/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2">
    <w:name w:val="Medium Shading 2"/>
    <w:basedOn w:val="TableauNormal"/>
    <w:uiPriority w:val="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1">
    <w:name w:val="Medium Shading 2 Accent 1"/>
    <w:basedOn w:val="TableauNormal"/>
    <w:uiPriority w:val="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2">
    <w:name w:val="Medium Shading 2 Accent 2"/>
    <w:basedOn w:val="TableauNormal"/>
    <w:uiPriority w:val="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3">
    <w:name w:val="Medium Shading 2 Accent 3"/>
    <w:basedOn w:val="TableauNormal"/>
    <w:uiPriority w:val="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4">
    <w:name w:val="Medium Shading 2 Accent 4"/>
    <w:basedOn w:val="TableauNormal"/>
    <w:uiPriority w:val="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5">
    <w:name w:val="Medium Shading 2 Accent 5"/>
    <w:basedOn w:val="TableauNormal"/>
    <w:uiPriority w:val="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6">
    <w:name w:val="Medium Shading 2 Accent 6"/>
    <w:basedOn w:val="TableauNormal"/>
    <w:uiPriority w:val="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emoyenne1">
    <w:name w:val="Medium List 1"/>
    <w:basedOn w:val="TableauNormal"/>
    <w:uiPriority w:val="65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000000"/>
        <w:bottom w:val="single" w:sz="8" w:space="0" w:color="000000"/>
      </w:tblBorders>
    </w:tblPr>
    <w:tblStylePr w:type="firstRow">
      <w:rPr>
        <w:rFonts w:ascii="Calibri" w:eastAsia="MS Gothic" w:hAnsi="Calibri" w:cs="SimSun"/>
      </w:rPr>
      <w:tblPr/>
      <w:tcPr>
        <w:tcBorders>
          <w:top w:val="nil"/>
          <w:bottom w:val="single" w:sz="8" w:space="0" w:color="00000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styleId="Listemoyenne1-Accent1">
    <w:name w:val="Medium List 1 Accent 1"/>
    <w:basedOn w:val="TableauNormal"/>
    <w:uiPriority w:val="65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rPr>
        <w:rFonts w:ascii="Calibri" w:eastAsia="MS Gothic" w:hAnsi="Calibri" w:cs="SimSun"/>
      </w:rPr>
      <w:tblPr/>
      <w:tcPr>
        <w:tcBorders>
          <w:top w:val="nil"/>
          <w:bottom w:val="single" w:sz="8" w:space="0" w:color="4F81B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F81BD"/>
          <w:bottom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/>
          <w:bottom w:val="single" w:sz="8" w:space="0" w:color="4F81BD"/>
        </w:tcBorders>
      </w:tc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3DFEE"/>
      </w:tcPr>
    </w:tblStylePr>
  </w:style>
  <w:style w:type="table" w:styleId="Listemoyenne1-Accent2">
    <w:name w:val="Medium List 1 Accent 2"/>
    <w:basedOn w:val="TableauNormal"/>
    <w:uiPriority w:val="65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C0504D"/>
        <w:bottom w:val="single" w:sz="8" w:space="0" w:color="C0504D"/>
      </w:tblBorders>
    </w:tblPr>
    <w:tblStylePr w:type="firstRow">
      <w:rPr>
        <w:rFonts w:ascii="Calibri" w:eastAsia="MS Gothic" w:hAnsi="Calibri" w:cs="SimSun"/>
      </w:rPr>
      <w:tblPr/>
      <w:tcPr>
        <w:tcBorders>
          <w:top w:val="nil"/>
          <w:bottom w:val="single" w:sz="8" w:space="0" w:color="C0504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C0504D"/>
          <w:bottom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/>
          <w:bottom w:val="single" w:sz="8" w:space="0" w:color="C0504D"/>
        </w:tcBorders>
      </w:tc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</w:style>
  <w:style w:type="table" w:styleId="Listemoyenne1-Accent3">
    <w:name w:val="Medium List 1 Accent 3"/>
    <w:basedOn w:val="TableauNormal"/>
    <w:uiPriority w:val="65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9BBB59"/>
        <w:bottom w:val="single" w:sz="8" w:space="0" w:color="9BBB59"/>
      </w:tblBorders>
    </w:tblPr>
    <w:tblStylePr w:type="firstRow">
      <w:rPr>
        <w:rFonts w:ascii="Calibri" w:eastAsia="MS Gothic" w:hAnsi="Calibri" w:cs="SimSun"/>
      </w:rPr>
      <w:tblPr/>
      <w:tcPr>
        <w:tcBorders>
          <w:top w:val="nil"/>
          <w:bottom w:val="single" w:sz="8" w:space="0" w:color="9BBB59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9BBB59"/>
          <w:bottom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/>
          <w:bottom w:val="single" w:sz="8" w:space="0" w:color="9BBB59"/>
        </w:tcBorders>
      </w:tc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</w:style>
  <w:style w:type="table" w:styleId="Listemoyenne1-Accent4">
    <w:name w:val="Medium List 1 Accent 4"/>
    <w:basedOn w:val="TableauNormal"/>
    <w:uiPriority w:val="65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8064A2"/>
        <w:bottom w:val="single" w:sz="8" w:space="0" w:color="8064A2"/>
      </w:tblBorders>
    </w:tblPr>
    <w:tblStylePr w:type="firstRow">
      <w:rPr>
        <w:rFonts w:ascii="Calibri" w:eastAsia="MS Gothic" w:hAnsi="Calibri" w:cs="SimSun"/>
      </w:rPr>
      <w:tblPr/>
      <w:tcPr>
        <w:tcBorders>
          <w:top w:val="nil"/>
          <w:bottom w:val="single" w:sz="8" w:space="0" w:color="8064A2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8064A2"/>
          <w:bottom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/>
          <w:bottom w:val="single" w:sz="8" w:space="0" w:color="8064A2"/>
        </w:tcBorders>
      </w:tc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DFD8E8"/>
      </w:tcPr>
    </w:tblStylePr>
  </w:style>
  <w:style w:type="table" w:styleId="Listemoyenne1-Accent5">
    <w:name w:val="Medium List 1 Accent 5"/>
    <w:basedOn w:val="TableauNormal"/>
    <w:uiPriority w:val="65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4BACC6"/>
        <w:bottom w:val="single" w:sz="8" w:space="0" w:color="4BACC6"/>
      </w:tblBorders>
    </w:tblPr>
    <w:tblStylePr w:type="firstRow">
      <w:rPr>
        <w:rFonts w:ascii="Calibri" w:eastAsia="MS Gothic" w:hAnsi="Calibri" w:cs="SimSun"/>
      </w:rPr>
      <w:tblPr/>
      <w:tcPr>
        <w:tcBorders>
          <w:top w:val="nil"/>
          <w:bottom w:val="single" w:sz="8" w:space="0" w:color="4BACC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BACC6"/>
          <w:bottom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/>
          <w:bottom w:val="single" w:sz="8" w:space="0" w:color="4BACC6"/>
        </w:tcBorders>
      </w:tc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2EAF1"/>
      </w:tcPr>
    </w:tblStylePr>
  </w:style>
  <w:style w:type="table" w:styleId="Listemoyenne1-Accent6">
    <w:name w:val="Medium List 1 Accent 6"/>
    <w:basedOn w:val="TableauNormal"/>
    <w:uiPriority w:val="65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F79646"/>
        <w:bottom w:val="single" w:sz="8" w:space="0" w:color="F79646"/>
      </w:tblBorders>
    </w:tblPr>
    <w:tblStylePr w:type="firstRow">
      <w:rPr>
        <w:rFonts w:ascii="Calibri" w:eastAsia="MS Gothic" w:hAnsi="Calibri" w:cs="SimSun"/>
      </w:rPr>
      <w:tblPr/>
      <w:tcPr>
        <w:tcBorders>
          <w:top w:val="nil"/>
          <w:bottom w:val="single" w:sz="8" w:space="0" w:color="F7964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F79646"/>
          <w:bottom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/>
          <w:bottom w:val="single" w:sz="8" w:space="0" w:color="F79646"/>
        </w:tcBorders>
      </w:tc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</w:style>
  <w:style w:type="table" w:styleId="Listemoyenne2">
    <w:name w:val="Medium List 2"/>
    <w:basedOn w:val="TableauNormal"/>
    <w:uiPriority w:val="66"/>
    <w:pPr>
      <w:spacing w:after="0" w:line="240" w:lineRule="auto"/>
    </w:pPr>
    <w:rPr>
      <w:rFonts w:ascii="Calibri" w:eastAsia="MS Gothic" w:hAnsi="Calibri"/>
      <w:color w:val="000000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1">
    <w:name w:val="Medium List 2 Accent 1"/>
    <w:basedOn w:val="TableauNormal"/>
    <w:uiPriority w:val="66"/>
    <w:pPr>
      <w:spacing w:after="0" w:line="240" w:lineRule="auto"/>
    </w:pPr>
    <w:rPr>
      <w:rFonts w:ascii="Calibri" w:eastAsia="MS Gothic" w:hAnsi="Calibri"/>
      <w:color w:val="000000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2">
    <w:name w:val="Medium List 2 Accent 2"/>
    <w:basedOn w:val="TableauNormal"/>
    <w:uiPriority w:val="66"/>
    <w:pPr>
      <w:spacing w:after="0" w:line="240" w:lineRule="auto"/>
    </w:pPr>
    <w:rPr>
      <w:rFonts w:ascii="Calibri" w:eastAsia="MS Gothic" w:hAnsi="Calibri"/>
      <w:color w:val="000000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3">
    <w:name w:val="Medium List 2 Accent 3"/>
    <w:basedOn w:val="TableauNormal"/>
    <w:uiPriority w:val="66"/>
    <w:pPr>
      <w:spacing w:after="0" w:line="240" w:lineRule="auto"/>
    </w:pPr>
    <w:rPr>
      <w:rFonts w:ascii="Calibri" w:eastAsia="MS Gothic" w:hAnsi="Calibri"/>
      <w:color w:val="000000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4">
    <w:name w:val="Medium List 2 Accent 4"/>
    <w:basedOn w:val="TableauNormal"/>
    <w:uiPriority w:val="66"/>
    <w:pPr>
      <w:spacing w:after="0" w:line="240" w:lineRule="auto"/>
    </w:pPr>
    <w:rPr>
      <w:rFonts w:ascii="Calibri" w:eastAsia="MS Gothic" w:hAnsi="Calibri"/>
      <w:color w:val="000000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5">
    <w:name w:val="Medium List 2 Accent 5"/>
    <w:basedOn w:val="TableauNormal"/>
    <w:uiPriority w:val="66"/>
    <w:pPr>
      <w:spacing w:after="0" w:line="240" w:lineRule="auto"/>
    </w:pPr>
    <w:rPr>
      <w:rFonts w:ascii="Calibri" w:eastAsia="MS Gothic" w:hAnsi="Calibri"/>
      <w:color w:val="000000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6">
    <w:name w:val="Medium List 2 Accent 6"/>
    <w:basedOn w:val="TableauNormal"/>
    <w:uiPriority w:val="66"/>
    <w:pPr>
      <w:spacing w:after="0" w:line="240" w:lineRule="auto"/>
    </w:pPr>
    <w:rPr>
      <w:rFonts w:ascii="Calibri" w:eastAsia="MS Gothic" w:hAnsi="Calibri"/>
      <w:color w:val="000000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Grillemoyenne1">
    <w:name w:val="Medium Grid 1"/>
    <w:basedOn w:val="TableauNormal"/>
    <w:uiPriority w:val="67"/>
    <w:pPr>
      <w:spacing w:after="0" w:line="240" w:lineRule="auto"/>
    </w:pPr>
    <w:tblPr>
      <w:tblStyleRowBandSize w:val="1"/>
      <w:tblStyleColBandSize w:val="1"/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  <w:insideV w:val="single" w:sz="8" w:space="0" w:color="404040"/>
      </w:tblBorders>
      <w:shd w:val="clear" w:color="auto" w:fill="C0C0C0"/>
    </w:tblPr>
    <w:tcPr>
      <w:shd w:val="clear" w:color="auto" w:fill="C0C0C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Grillemoyenne1-Accent1">
    <w:name w:val="Medium Grid 1 Accent 1"/>
    <w:basedOn w:val="TableauNormal"/>
    <w:uiPriority w:val="67"/>
    <w:pPr>
      <w:spacing w:after="0" w:line="240" w:lineRule="auto"/>
    </w:pPr>
    <w:tblPr>
      <w:tblStyleRowBandSize w:val="1"/>
      <w:tblStyleColBandSize w:val="1"/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  <w:insideV w:val="single" w:sz="8" w:space="0" w:color="7BA0CD"/>
      </w:tblBorders>
      <w:shd w:val="clear" w:color="auto" w:fill="D3DFEE"/>
    </w:tblPr>
    <w:tcPr>
      <w:shd w:val="clear" w:color="auto" w:fill="D3DFEE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Grillemoyenne1-Accent2">
    <w:name w:val="Medium Grid 1 Accent 2"/>
    <w:basedOn w:val="TableauNormal"/>
    <w:uiPriority w:val="67"/>
    <w:pPr>
      <w:spacing w:after="0" w:line="240" w:lineRule="auto"/>
    </w:pPr>
    <w:tblPr>
      <w:tblStyleRowBandSize w:val="1"/>
      <w:tblStyleColBandSize w:val="1"/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  <w:insideV w:val="single" w:sz="8" w:space="0" w:color="CF7B79"/>
      </w:tblBorders>
      <w:shd w:val="clear" w:color="auto" w:fill="EFD3D2"/>
    </w:tblPr>
    <w:tcPr>
      <w:shd w:val="clear" w:color="auto" w:fill="EFD3D2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Grillemoyenne1-Accent3">
    <w:name w:val="Medium Grid 1 Accent 3"/>
    <w:basedOn w:val="TableauNormal"/>
    <w:uiPriority w:val="67"/>
    <w:pPr>
      <w:spacing w:after="0" w:line="240" w:lineRule="auto"/>
    </w:pPr>
    <w:tblPr>
      <w:tblStyleRowBandSize w:val="1"/>
      <w:tblStyleColBandSize w:val="1"/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  <w:insideV w:val="single" w:sz="8" w:space="0" w:color="B3CC82"/>
      </w:tblBorders>
      <w:shd w:val="clear" w:color="auto" w:fill="E6EED5"/>
    </w:tblPr>
    <w:tcPr>
      <w:shd w:val="clear" w:color="auto" w:fill="E6EED5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Grillemoyenne1-Accent4">
    <w:name w:val="Medium Grid 1 Accent 4"/>
    <w:basedOn w:val="TableauNormal"/>
    <w:uiPriority w:val="67"/>
    <w:pPr>
      <w:spacing w:after="0" w:line="240" w:lineRule="auto"/>
    </w:pPr>
    <w:tblPr>
      <w:tblStyleRowBandSize w:val="1"/>
      <w:tblStyleColBandSize w:val="1"/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  <w:insideV w:val="single" w:sz="8" w:space="0" w:color="9F8AB9"/>
      </w:tblBorders>
      <w:shd w:val="clear" w:color="auto" w:fill="DFD8E8"/>
    </w:tblPr>
    <w:tcPr>
      <w:shd w:val="clear" w:color="auto" w:fill="DFD8E8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Grillemoyenne1-Accent5">
    <w:name w:val="Medium Grid 1 Accent 5"/>
    <w:basedOn w:val="TableauNormal"/>
    <w:uiPriority w:val="67"/>
    <w:pPr>
      <w:spacing w:after="0" w:line="240" w:lineRule="auto"/>
    </w:pPr>
    <w:tblPr>
      <w:tblStyleRowBandSize w:val="1"/>
      <w:tblStyleColBandSize w:val="1"/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  <w:insideV w:val="single" w:sz="8" w:space="0" w:color="78C0D4"/>
      </w:tblBorders>
      <w:shd w:val="clear" w:color="auto" w:fill="D2EAF1"/>
    </w:tblPr>
    <w:tcPr>
      <w:shd w:val="clear" w:color="auto" w:fill="D2EAF1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Grillemoyenne1-Accent6">
    <w:name w:val="Medium Grid 1 Accent 6"/>
    <w:basedOn w:val="TableauNormal"/>
    <w:uiPriority w:val="67"/>
    <w:pPr>
      <w:spacing w:after="0" w:line="240" w:lineRule="auto"/>
    </w:pPr>
    <w:tblPr>
      <w:tblStyleRowBandSize w:val="1"/>
      <w:tblStyleColBandSize w:val="1"/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  <w:insideV w:val="single" w:sz="8" w:space="0" w:color="F9B074"/>
      </w:tblBorders>
      <w:shd w:val="clear" w:color="auto" w:fill="FDE4D0"/>
    </w:tblPr>
    <w:tcPr>
      <w:shd w:val="clear" w:color="auto" w:fill="FDE4D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table" w:styleId="Grillemoyenne2">
    <w:name w:val="Medium Grid 2"/>
    <w:basedOn w:val="TableauNormal"/>
    <w:uiPriority w:val="68"/>
    <w:pPr>
      <w:spacing w:after="0" w:line="240" w:lineRule="auto"/>
    </w:pPr>
    <w:rPr>
      <w:rFonts w:ascii="Calibri" w:eastAsia="MS Gothic" w:hAnsi="Calibri"/>
      <w:color w:val="000000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shd w:val="clear" w:color="auto" w:fill="C0C0C0"/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styleId="Grillemoyenne2-Accent1">
    <w:name w:val="Medium Grid 2 Accent 1"/>
    <w:basedOn w:val="TableauNormal"/>
    <w:uiPriority w:val="68"/>
    <w:pPr>
      <w:spacing w:after="0" w:line="240" w:lineRule="auto"/>
    </w:pPr>
    <w:rPr>
      <w:rFonts w:ascii="Calibri" w:eastAsia="MS Gothic" w:hAnsi="Calibri"/>
      <w:color w:val="000000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  <w:shd w:val="clear" w:color="auto" w:fill="D3DFEE"/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styleId="Grillemoyenne2-Accent2">
    <w:name w:val="Medium Grid 2 Accent 2"/>
    <w:basedOn w:val="TableauNormal"/>
    <w:uiPriority w:val="68"/>
    <w:pPr>
      <w:spacing w:after="0" w:line="240" w:lineRule="auto"/>
    </w:pPr>
    <w:rPr>
      <w:rFonts w:ascii="Calibri" w:eastAsia="MS Gothic" w:hAnsi="Calibri"/>
      <w:color w:val="000000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  <w:shd w:val="clear" w:color="auto" w:fill="EFD3D2"/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 w:color="C0504D"/>
          <w:insideV w:val="single" w:sz="6" w:space="0" w:color="C0504D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styleId="Grillemoyenne2-Accent3">
    <w:name w:val="Medium Grid 2 Accent 3"/>
    <w:basedOn w:val="TableauNormal"/>
    <w:uiPriority w:val="68"/>
    <w:pPr>
      <w:spacing w:after="0" w:line="240" w:lineRule="auto"/>
    </w:pPr>
    <w:rPr>
      <w:rFonts w:ascii="Calibri" w:eastAsia="MS Gothic" w:hAnsi="Calibri"/>
      <w:color w:val="000000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  <w:shd w:val="clear" w:color="auto" w:fill="E6EED5"/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 w:color="9BBB59"/>
          <w:insideV w:val="single" w:sz="6" w:space="0" w:color="9BBB59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styleId="Grillemoyenne2-Accent4">
    <w:name w:val="Medium Grid 2 Accent 4"/>
    <w:basedOn w:val="TableauNormal"/>
    <w:uiPriority w:val="68"/>
    <w:pPr>
      <w:spacing w:after="0" w:line="240" w:lineRule="auto"/>
    </w:pPr>
    <w:rPr>
      <w:rFonts w:ascii="Calibri" w:eastAsia="MS Gothic" w:hAnsi="Calibri"/>
      <w:color w:val="000000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  <w:shd w:val="clear" w:color="auto" w:fill="DFD8E8"/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 w:color="8064A2"/>
          <w:insideV w:val="single" w:sz="6" w:space="0" w:color="8064A2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styleId="Grillemoyenne2-Accent5">
    <w:name w:val="Medium Grid 2 Accent 5"/>
    <w:basedOn w:val="TableauNormal"/>
    <w:uiPriority w:val="68"/>
    <w:pPr>
      <w:spacing w:after="0" w:line="240" w:lineRule="auto"/>
    </w:pPr>
    <w:rPr>
      <w:rFonts w:ascii="Calibri" w:eastAsia="MS Gothic" w:hAnsi="Calibri"/>
      <w:color w:val="000000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  <w:shd w:val="clear" w:color="auto" w:fill="D2EAF1"/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 w:color="4BACC6"/>
          <w:insideV w:val="single" w:sz="6" w:space="0" w:color="4BACC6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styleId="Grillemoyenne2-Accent6">
    <w:name w:val="Medium Grid 2 Accent 6"/>
    <w:basedOn w:val="TableauNormal"/>
    <w:uiPriority w:val="68"/>
    <w:pPr>
      <w:spacing w:after="0" w:line="240" w:lineRule="auto"/>
    </w:pPr>
    <w:rPr>
      <w:rFonts w:ascii="Calibri" w:eastAsia="MS Gothic" w:hAnsi="Calibri"/>
      <w:color w:val="000000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  <w:shd w:val="clear" w:color="auto" w:fill="FDE4D0"/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 w:color="F79646"/>
          <w:insideV w:val="single" w:sz="6" w:space="0" w:color="F79646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styleId="Grillemoyenne3">
    <w:name w:val="Medium Grid 3"/>
    <w:basedOn w:val="TableauNormal"/>
    <w:uiPriority w:val="69"/>
    <w:pPr>
      <w:spacing w:after="0" w:line="240" w:lineRule="auto"/>
    </w:pPr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C0C0C0"/>
    </w:tblPr>
    <w:tcPr>
      <w:shd w:val="clear" w:color="auto" w:fill="C0C0C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808080"/>
      </w:tcPr>
    </w:tblStylePr>
  </w:style>
  <w:style w:type="table" w:styleId="Grillemoyenne3-Accent1">
    <w:name w:val="Medium Grid 3 Accent 1"/>
    <w:basedOn w:val="TableauNormal"/>
    <w:uiPriority w:val="69"/>
    <w:pPr>
      <w:spacing w:after="0" w:line="240" w:lineRule="auto"/>
    </w:pPr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D3DFEE"/>
    </w:tblPr>
    <w:tcPr>
      <w:shd w:val="clear" w:color="auto" w:fill="D3DFEE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F81B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F81B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7BFDE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A7BFDE"/>
      </w:tcPr>
    </w:tblStylePr>
  </w:style>
  <w:style w:type="table" w:styleId="Grillemoyenne3-Accent2">
    <w:name w:val="Medium Grid 3 Accent 2"/>
    <w:basedOn w:val="TableauNormal"/>
    <w:uiPriority w:val="69"/>
    <w:pPr>
      <w:spacing w:after="0" w:line="240" w:lineRule="auto"/>
    </w:pPr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EFD3D2"/>
    </w:tblPr>
    <w:tcPr>
      <w:shd w:val="clear" w:color="auto" w:fill="EFD3D2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DFA7A6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DFA7A6"/>
      </w:tcPr>
    </w:tblStylePr>
  </w:style>
  <w:style w:type="table" w:styleId="Grillemoyenne3-Accent3">
    <w:name w:val="Medium Grid 3 Accent 3"/>
    <w:basedOn w:val="TableauNormal"/>
    <w:uiPriority w:val="69"/>
    <w:pPr>
      <w:spacing w:after="0" w:line="240" w:lineRule="auto"/>
    </w:pPr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E6EED5"/>
    </w:tblPr>
    <w:tcPr>
      <w:shd w:val="clear" w:color="auto" w:fill="E6EED5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CDDDAC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CDDDAC"/>
      </w:tcPr>
    </w:tblStylePr>
  </w:style>
  <w:style w:type="table" w:styleId="Grillemoyenne3-Accent4">
    <w:name w:val="Medium Grid 3 Accent 4"/>
    <w:basedOn w:val="TableauNormal"/>
    <w:uiPriority w:val="69"/>
    <w:pPr>
      <w:spacing w:after="0" w:line="240" w:lineRule="auto"/>
    </w:pPr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DFD8E8"/>
    </w:tblPr>
    <w:tcPr>
      <w:shd w:val="clear" w:color="auto" w:fill="DFD8E8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8064A2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8064A2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BFB1D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BFB1D0"/>
      </w:tcPr>
    </w:tblStylePr>
  </w:style>
  <w:style w:type="table" w:styleId="Grillemoyenne3-Accent5">
    <w:name w:val="Medium Grid 3 Accent 5"/>
    <w:basedOn w:val="TableauNormal"/>
    <w:uiPriority w:val="69"/>
    <w:pPr>
      <w:spacing w:after="0" w:line="240" w:lineRule="auto"/>
    </w:pPr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D2EAF1"/>
    </w:tblPr>
    <w:tcPr>
      <w:shd w:val="clear" w:color="auto" w:fill="D2EAF1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5D5E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A5D5E2"/>
      </w:tcPr>
    </w:tblStylePr>
  </w:style>
  <w:style w:type="table" w:styleId="Grillemoyenne3-Accent6">
    <w:name w:val="Medium Grid 3 Accent 6"/>
    <w:basedOn w:val="TableauNormal"/>
    <w:uiPriority w:val="69"/>
    <w:pPr>
      <w:spacing w:after="0" w:line="240" w:lineRule="auto"/>
    </w:pPr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FDE4D0"/>
    </w:tblPr>
    <w:tcPr>
      <w:shd w:val="clear" w:color="auto" w:fill="FDE4D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FBCAA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FBCAA2"/>
      </w:tcPr>
    </w:tblStylePr>
  </w:style>
  <w:style w:type="table" w:styleId="Listefonce">
    <w:name w:val="Dark List"/>
    <w:basedOn w:val="TableauNormal"/>
    <w:uiPriority w:val="70"/>
    <w:pPr>
      <w:spacing w:after="0" w:line="240" w:lineRule="auto"/>
    </w:pPr>
    <w:rPr>
      <w:color w:val="FFFFFF"/>
    </w:rPr>
    <w:tblPr>
      <w:tblStyleRowBandSize w:val="1"/>
      <w:tblStyleColBandSize w:val="1"/>
      <w:shd w:val="clear" w:color="auto" w:fill="000000"/>
    </w:tblPr>
    <w:tcPr>
      <w:shd w:val="clear" w:color="auto" w:fill="000000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000000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</w:style>
  <w:style w:type="table" w:styleId="Listefonce-Accent1">
    <w:name w:val="Dark List Accent 1"/>
    <w:basedOn w:val="TableauNormal"/>
    <w:uiPriority w:val="70"/>
    <w:pPr>
      <w:spacing w:after="0" w:line="240" w:lineRule="auto"/>
    </w:pPr>
    <w:rPr>
      <w:color w:val="FFFFFF"/>
    </w:rPr>
    <w:tblPr>
      <w:tblStyleRowBandSize w:val="1"/>
      <w:tblStyleColBandSize w:val="1"/>
      <w:shd w:val="clear" w:color="auto" w:fill="4F81BD"/>
    </w:tblPr>
    <w:tcPr>
      <w:shd w:val="clear" w:color="auto" w:fill="4F81BD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43F6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65F91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</w:style>
  <w:style w:type="table" w:styleId="Listefonce-Accent2">
    <w:name w:val="Dark List Accent 2"/>
    <w:basedOn w:val="TableauNormal"/>
    <w:uiPriority w:val="70"/>
    <w:pPr>
      <w:spacing w:after="0" w:line="240" w:lineRule="auto"/>
    </w:pPr>
    <w:rPr>
      <w:color w:val="FFFFFF"/>
    </w:rPr>
    <w:tblPr>
      <w:tblStyleRowBandSize w:val="1"/>
      <w:tblStyleColBandSize w:val="1"/>
      <w:shd w:val="clear" w:color="auto" w:fill="C0504D"/>
    </w:tblPr>
    <w:tcPr>
      <w:shd w:val="clear" w:color="auto" w:fill="C0504D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622423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943634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</w:style>
  <w:style w:type="table" w:styleId="Listefonce-Accent3">
    <w:name w:val="Dark List Accent 3"/>
    <w:basedOn w:val="TableauNormal"/>
    <w:uiPriority w:val="70"/>
    <w:pPr>
      <w:spacing w:after="0" w:line="240" w:lineRule="auto"/>
    </w:pPr>
    <w:rPr>
      <w:color w:val="FFFFFF"/>
    </w:rPr>
    <w:tblPr>
      <w:tblStyleRowBandSize w:val="1"/>
      <w:tblStyleColBandSize w:val="1"/>
      <w:shd w:val="clear" w:color="auto" w:fill="9BBB59"/>
    </w:tblPr>
    <w:tcPr>
      <w:shd w:val="clear" w:color="auto" w:fill="9BBB59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4E6128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76923C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</w:style>
  <w:style w:type="table" w:styleId="Listefonce-Accent4">
    <w:name w:val="Dark List Accent 4"/>
    <w:basedOn w:val="TableauNormal"/>
    <w:uiPriority w:val="70"/>
    <w:pPr>
      <w:spacing w:after="0" w:line="240" w:lineRule="auto"/>
    </w:pPr>
    <w:rPr>
      <w:color w:val="FFFFFF"/>
    </w:rPr>
    <w:tblPr>
      <w:tblStyleRowBandSize w:val="1"/>
      <w:tblStyleColBandSize w:val="1"/>
      <w:shd w:val="clear" w:color="auto" w:fill="8064A2"/>
    </w:tblPr>
    <w:tcPr>
      <w:shd w:val="clear" w:color="auto" w:fill="8064A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3F3151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5F497A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</w:style>
  <w:style w:type="table" w:styleId="Listefonce-Accent5">
    <w:name w:val="Dark List Accent 5"/>
    <w:basedOn w:val="TableauNormal"/>
    <w:uiPriority w:val="70"/>
    <w:pPr>
      <w:spacing w:after="0" w:line="240" w:lineRule="auto"/>
    </w:pPr>
    <w:rPr>
      <w:color w:val="FFFFFF"/>
    </w:rPr>
    <w:tblPr>
      <w:tblStyleRowBandSize w:val="1"/>
      <w:tblStyleColBandSize w:val="1"/>
      <w:shd w:val="clear" w:color="auto" w:fill="4BACC6"/>
    </w:tblPr>
    <w:tcPr>
      <w:shd w:val="clear" w:color="auto" w:fill="4BACC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05867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1849B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</w:style>
  <w:style w:type="table" w:styleId="Listefonce-Accent6">
    <w:name w:val="Dark List Accent 6"/>
    <w:basedOn w:val="TableauNormal"/>
    <w:uiPriority w:val="70"/>
    <w:pPr>
      <w:spacing w:after="0" w:line="240" w:lineRule="auto"/>
    </w:pPr>
    <w:rPr>
      <w:color w:val="FFFFFF"/>
    </w:rPr>
    <w:tblPr>
      <w:tblStyleRowBandSize w:val="1"/>
      <w:tblStyleColBandSize w:val="1"/>
      <w:shd w:val="clear" w:color="auto" w:fill="F79646"/>
    </w:tblPr>
    <w:tcPr>
      <w:shd w:val="clear" w:color="auto" w:fill="F7964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974706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E36C0A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</w:style>
  <w:style w:type="table" w:styleId="Tramecouleur">
    <w:name w:val="Colorful Shading"/>
    <w:basedOn w:val="TableauNormal"/>
    <w:uiPriority w:val="71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24" w:space="0" w:color="C0504D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FFFFFF"/>
        <w:insideV w:val="single" w:sz="4" w:space="0" w:color="FFFFFF"/>
      </w:tblBorders>
      <w:shd w:val="clear" w:color="auto" w:fill="E6E6E6"/>
    </w:tblPr>
    <w:tcPr>
      <w:shd w:val="clear" w:color="auto" w:fill="E6E6E6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00000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000000"/>
          <w:insideV w:val="nil"/>
        </w:tcBorders>
        <w:shd w:val="clear" w:color="auto" w:fill="00000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shd w:val="clear" w:color="auto" w:fill="999999"/>
      </w:tcPr>
    </w:tblStylePr>
    <w:tblStylePr w:type="band1Horz">
      <w:tblPr/>
      <w:tcPr>
        <w:shd w:val="clear" w:color="auto" w:fill="80808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Tramecouleur-Accent1">
    <w:name w:val="Colorful Shading Accent 1"/>
    <w:basedOn w:val="TableauNormal"/>
    <w:uiPriority w:val="71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24" w:space="0" w:color="C0504D"/>
        <w:left w:val="single" w:sz="4" w:space="0" w:color="4F81BD"/>
        <w:bottom w:val="single" w:sz="4" w:space="0" w:color="4F81BD"/>
        <w:right w:val="single" w:sz="4" w:space="0" w:color="4F81BD"/>
        <w:insideH w:val="single" w:sz="4" w:space="0" w:color="FFFFFF"/>
        <w:insideV w:val="single" w:sz="4" w:space="0" w:color="FFFFFF"/>
      </w:tblBorders>
      <w:shd w:val="clear" w:color="auto" w:fill="EDF2F8"/>
    </w:tblPr>
    <w:tcPr>
      <w:shd w:val="clear" w:color="auto" w:fill="EDF2F8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C4C74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2C4C74"/>
          <w:insideV w:val="nil"/>
        </w:tcBorders>
        <w:shd w:val="clear" w:color="auto" w:fill="2C4C74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/>
      </w:tcPr>
    </w:tblStylePr>
    <w:tblStylePr w:type="band1Vert">
      <w:tblPr/>
      <w:tcPr>
        <w:shd w:val="clear" w:color="auto" w:fill="B8CCE4"/>
      </w:tcPr>
    </w:tblStylePr>
    <w:tblStylePr w:type="band1Horz">
      <w:tblPr/>
      <w:tcPr>
        <w:shd w:val="clear" w:color="auto" w:fill="A7BFDE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Tramecouleur-Accent2">
    <w:name w:val="Colorful Shading Accent 2"/>
    <w:basedOn w:val="TableauNormal"/>
    <w:uiPriority w:val="71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24" w:space="0" w:color="C0504D"/>
        <w:left w:val="single" w:sz="4" w:space="0" w:color="C0504D"/>
        <w:bottom w:val="single" w:sz="4" w:space="0" w:color="C0504D"/>
        <w:right w:val="single" w:sz="4" w:space="0" w:color="C0504D"/>
        <w:insideH w:val="single" w:sz="4" w:space="0" w:color="FFFFFF"/>
        <w:insideV w:val="single" w:sz="4" w:space="0" w:color="FFFFFF"/>
      </w:tblBorders>
      <w:shd w:val="clear" w:color="auto" w:fill="F8EDED"/>
    </w:tblPr>
    <w:tcPr>
      <w:shd w:val="clear" w:color="auto" w:fill="F8EDED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772C2A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772C2A"/>
          <w:insideV w:val="nil"/>
        </w:tcBorders>
        <w:shd w:val="clear" w:color="auto" w:fill="772C2A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/>
      </w:tcPr>
    </w:tblStylePr>
    <w:tblStylePr w:type="band1Vert">
      <w:tblPr/>
      <w:tcPr>
        <w:shd w:val="clear" w:color="auto" w:fill="E5B8B7"/>
      </w:tcPr>
    </w:tblStylePr>
    <w:tblStylePr w:type="band1Horz">
      <w:tblPr/>
      <w:tcPr>
        <w:shd w:val="clear" w:color="auto" w:fill="DFA7A6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Tramecouleur-Accent3">
    <w:name w:val="Colorful Shading Accent 3"/>
    <w:basedOn w:val="TableauNormal"/>
    <w:uiPriority w:val="71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24" w:space="0" w:color="8064A2"/>
        <w:left w:val="single" w:sz="4" w:space="0" w:color="9BBB59"/>
        <w:bottom w:val="single" w:sz="4" w:space="0" w:color="9BBB59"/>
        <w:right w:val="single" w:sz="4" w:space="0" w:color="9BBB59"/>
        <w:insideH w:val="single" w:sz="4" w:space="0" w:color="FFFFFF"/>
        <w:insideV w:val="single" w:sz="4" w:space="0" w:color="FFFFFF"/>
      </w:tblBorders>
      <w:shd w:val="clear" w:color="auto" w:fill="F5F8EE"/>
    </w:tblPr>
    <w:tcPr>
      <w:shd w:val="clear" w:color="auto" w:fill="F5F8EE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5E75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5E7530"/>
          <w:insideV w:val="nil"/>
        </w:tcBorders>
        <w:shd w:val="clear" w:color="auto" w:fill="5E753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band1Vert">
      <w:tblPr/>
      <w:tcPr>
        <w:shd w:val="clear" w:color="auto" w:fill="D6E3BC"/>
      </w:tcPr>
    </w:tblStylePr>
    <w:tblStylePr w:type="band1Horz">
      <w:tblPr/>
      <w:tcPr>
        <w:shd w:val="clear" w:color="auto" w:fill="CDDDAC"/>
      </w:tcPr>
    </w:tblStylePr>
  </w:style>
  <w:style w:type="table" w:styleId="Tramecouleur-Accent4">
    <w:name w:val="Colorful Shading Accent 4"/>
    <w:basedOn w:val="TableauNormal"/>
    <w:uiPriority w:val="71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24" w:space="0" w:color="9BBB59"/>
        <w:left w:val="single" w:sz="4" w:space="0" w:color="8064A2"/>
        <w:bottom w:val="single" w:sz="4" w:space="0" w:color="8064A2"/>
        <w:right w:val="single" w:sz="4" w:space="0" w:color="8064A2"/>
        <w:insideH w:val="single" w:sz="4" w:space="0" w:color="FFFFFF"/>
        <w:insideV w:val="single" w:sz="4" w:space="0" w:color="FFFFFF"/>
      </w:tblBorders>
      <w:shd w:val="clear" w:color="auto" w:fill="F2EFF6"/>
    </w:tblPr>
    <w:tcPr>
      <w:shd w:val="clear" w:color="auto" w:fill="F2EFF6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4C3B62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4C3B62"/>
          <w:insideV w:val="nil"/>
        </w:tcBorders>
        <w:shd w:val="clear" w:color="auto" w:fill="4C3B62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/>
      </w:tcPr>
    </w:tblStylePr>
    <w:tblStylePr w:type="band1Vert">
      <w:tblPr/>
      <w:tcPr>
        <w:shd w:val="clear" w:color="auto" w:fill="CCC0D9"/>
      </w:tcPr>
    </w:tblStylePr>
    <w:tblStylePr w:type="band1Horz">
      <w:tblPr/>
      <w:tcPr>
        <w:shd w:val="clear" w:color="auto" w:fill="BFB1D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Tramecouleur-Accent5">
    <w:name w:val="Colorful Shading Accent 5"/>
    <w:basedOn w:val="TableauNormal"/>
    <w:uiPriority w:val="71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24" w:space="0" w:color="F79646"/>
        <w:left w:val="single" w:sz="4" w:space="0" w:color="4BACC6"/>
        <w:bottom w:val="single" w:sz="4" w:space="0" w:color="4BACC6"/>
        <w:right w:val="single" w:sz="4" w:space="0" w:color="4BACC6"/>
        <w:insideH w:val="single" w:sz="4" w:space="0" w:color="FFFFFF"/>
        <w:insideV w:val="single" w:sz="4" w:space="0" w:color="FFFFFF"/>
      </w:tblBorders>
      <w:shd w:val="clear" w:color="auto" w:fill="EDF6F9"/>
    </w:tblPr>
    <w:tcPr>
      <w:shd w:val="clear" w:color="auto" w:fill="EDF6F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76A7C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276A7C"/>
          <w:insideV w:val="nil"/>
        </w:tcBorders>
        <w:shd w:val="clear" w:color="auto" w:fill="276A7C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/>
      </w:tcPr>
    </w:tblStylePr>
    <w:tblStylePr w:type="band1Vert">
      <w:tblPr/>
      <w:tcPr>
        <w:shd w:val="clear" w:color="auto" w:fill="B6DDE8"/>
      </w:tcPr>
    </w:tblStylePr>
    <w:tblStylePr w:type="band1Horz">
      <w:tblPr/>
      <w:tcPr>
        <w:shd w:val="clear" w:color="auto" w:fill="A5D5E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Tramecouleur-Accent6">
    <w:name w:val="Colorful Shading Accent 6"/>
    <w:basedOn w:val="TableauNormal"/>
    <w:uiPriority w:val="71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24" w:space="0" w:color="4BACC6"/>
        <w:left w:val="single" w:sz="4" w:space="0" w:color="F79646"/>
        <w:bottom w:val="single" w:sz="4" w:space="0" w:color="F79646"/>
        <w:right w:val="single" w:sz="4" w:space="0" w:color="F79646"/>
        <w:insideH w:val="single" w:sz="4" w:space="0" w:color="FFFFFF"/>
        <w:insideV w:val="single" w:sz="4" w:space="0" w:color="FFFFFF"/>
      </w:tblBorders>
      <w:shd w:val="clear" w:color="auto" w:fill="FEF4EC"/>
    </w:tblPr>
    <w:tcPr>
      <w:shd w:val="clear" w:color="auto" w:fill="FEF4EC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B65608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B65608"/>
          <w:insideV w:val="nil"/>
        </w:tcBorders>
        <w:shd w:val="clear" w:color="auto" w:fill="B65608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/>
      </w:tcPr>
    </w:tblStylePr>
    <w:tblStylePr w:type="band1Vert">
      <w:tblPr/>
      <w:tcPr>
        <w:shd w:val="clear" w:color="auto" w:fill="FBD4B4"/>
      </w:tcPr>
    </w:tblStylePr>
    <w:tblStylePr w:type="band1Horz">
      <w:tblPr/>
      <w:tcPr>
        <w:shd w:val="clear" w:color="auto" w:fill="FBCAA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Listecouleur">
    <w:name w:val="Colorful List"/>
    <w:basedOn w:val="TableauNormal"/>
    <w:uiPriority w:val="72"/>
    <w:pPr>
      <w:spacing w:after="0" w:line="240" w:lineRule="auto"/>
    </w:pPr>
    <w:rPr>
      <w:color w:val="000000"/>
    </w:rPr>
    <w:tblPr>
      <w:tblStyleRowBandSize w:val="1"/>
      <w:tblStyleColBandSize w:val="1"/>
      <w:shd w:val="clear" w:color="auto" w:fill="E6E6E6"/>
    </w:tblPr>
    <w:tcPr>
      <w:shd w:val="clear" w:color="auto" w:fill="E6E6E6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shd w:val="clear" w:color="auto" w:fill="CCCCCC"/>
      </w:tcPr>
    </w:tblStylePr>
  </w:style>
  <w:style w:type="table" w:styleId="Listecouleur-Accent1">
    <w:name w:val="Colorful List Accent 1"/>
    <w:basedOn w:val="TableauNormal"/>
    <w:uiPriority w:val="72"/>
    <w:pPr>
      <w:spacing w:after="0" w:line="240" w:lineRule="auto"/>
    </w:pPr>
    <w:rPr>
      <w:color w:val="000000"/>
    </w:rPr>
    <w:tblPr>
      <w:tblStyleRowBandSize w:val="1"/>
      <w:tblStyleColBandSize w:val="1"/>
      <w:shd w:val="clear" w:color="auto" w:fill="EDF2F8"/>
    </w:tblPr>
    <w:tcPr>
      <w:shd w:val="clear" w:color="auto" w:fill="EDF2F8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shd w:val="clear" w:color="auto" w:fill="DBE5F1"/>
      </w:tcPr>
    </w:tblStylePr>
  </w:style>
  <w:style w:type="table" w:styleId="Listecouleur-Accent2">
    <w:name w:val="Colorful List Accent 2"/>
    <w:basedOn w:val="TableauNormal"/>
    <w:uiPriority w:val="72"/>
    <w:pPr>
      <w:spacing w:after="0" w:line="240" w:lineRule="auto"/>
    </w:pPr>
    <w:rPr>
      <w:color w:val="000000"/>
    </w:rPr>
    <w:tblPr>
      <w:tblStyleRowBandSize w:val="1"/>
      <w:tblStyleColBandSize w:val="1"/>
      <w:shd w:val="clear" w:color="auto" w:fill="F8EDED"/>
    </w:tblPr>
    <w:tcPr>
      <w:shd w:val="clear" w:color="auto" w:fill="F8EDED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shd w:val="clear" w:color="auto" w:fill="F2DBDB"/>
      </w:tcPr>
    </w:tblStylePr>
  </w:style>
  <w:style w:type="table" w:styleId="Listecouleur-Accent3">
    <w:name w:val="Colorful List Accent 3"/>
    <w:basedOn w:val="TableauNormal"/>
    <w:uiPriority w:val="72"/>
    <w:pPr>
      <w:spacing w:after="0" w:line="240" w:lineRule="auto"/>
    </w:pPr>
    <w:rPr>
      <w:color w:val="000000"/>
    </w:rPr>
    <w:tblPr>
      <w:tblStyleRowBandSize w:val="1"/>
      <w:tblStyleColBandSize w:val="1"/>
      <w:shd w:val="clear" w:color="auto" w:fill="F5F8EE"/>
    </w:tblPr>
    <w:tcPr>
      <w:shd w:val="clear" w:color="auto" w:fill="F5F8EE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664E82"/>
      </w:tcPr>
    </w:tblStylePr>
    <w:tblStylePr w:type="lastRow">
      <w:rPr>
        <w:b/>
        <w:bCs/>
        <w:color w:val="664E82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shd w:val="clear" w:color="auto" w:fill="EAF1DD"/>
      </w:tcPr>
    </w:tblStylePr>
  </w:style>
  <w:style w:type="table" w:styleId="Listecouleur-Accent4">
    <w:name w:val="Colorful List Accent 4"/>
    <w:basedOn w:val="TableauNormal"/>
    <w:uiPriority w:val="72"/>
    <w:pPr>
      <w:spacing w:after="0" w:line="240" w:lineRule="auto"/>
    </w:pPr>
    <w:rPr>
      <w:color w:val="000000"/>
    </w:rPr>
    <w:tblPr>
      <w:tblStyleRowBandSize w:val="1"/>
      <w:tblStyleColBandSize w:val="1"/>
      <w:shd w:val="clear" w:color="auto" w:fill="F2EFF6"/>
    </w:tblPr>
    <w:tcPr>
      <w:shd w:val="clear" w:color="auto" w:fill="F2EFF6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7E9C40"/>
      </w:tcPr>
    </w:tblStylePr>
    <w:tblStylePr w:type="lastRow">
      <w:rPr>
        <w:b/>
        <w:bCs/>
        <w:color w:val="7E9C40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shd w:val="clear" w:color="auto" w:fill="E5DFEC"/>
      </w:tcPr>
    </w:tblStylePr>
  </w:style>
  <w:style w:type="table" w:styleId="Listecouleur-Accent5">
    <w:name w:val="Colorful List Accent 5"/>
    <w:basedOn w:val="TableauNormal"/>
    <w:uiPriority w:val="72"/>
    <w:pPr>
      <w:spacing w:after="0" w:line="240" w:lineRule="auto"/>
    </w:pPr>
    <w:rPr>
      <w:color w:val="000000"/>
    </w:rPr>
    <w:tblPr>
      <w:tblStyleRowBandSize w:val="1"/>
      <w:tblStyleColBandSize w:val="1"/>
      <w:shd w:val="clear" w:color="auto" w:fill="EDF6F9"/>
    </w:tblPr>
    <w:tcPr>
      <w:shd w:val="clear" w:color="auto" w:fill="EDF6F9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F2730A"/>
      </w:tcPr>
    </w:tblStylePr>
    <w:tblStylePr w:type="lastRow">
      <w:rPr>
        <w:b/>
        <w:bCs/>
        <w:color w:val="F2730A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shd w:val="clear" w:color="auto" w:fill="DAEEF3"/>
      </w:tcPr>
    </w:tblStylePr>
  </w:style>
  <w:style w:type="table" w:styleId="Listecouleur-Accent6">
    <w:name w:val="Colorful List Accent 6"/>
    <w:basedOn w:val="TableauNormal"/>
    <w:uiPriority w:val="72"/>
    <w:pPr>
      <w:spacing w:after="0" w:line="240" w:lineRule="auto"/>
    </w:pPr>
    <w:rPr>
      <w:color w:val="000000"/>
    </w:rPr>
    <w:tblPr>
      <w:tblStyleRowBandSize w:val="1"/>
      <w:tblStyleColBandSize w:val="1"/>
      <w:shd w:val="clear" w:color="auto" w:fill="FEF4EC"/>
    </w:tblPr>
    <w:tcPr>
      <w:shd w:val="clear" w:color="auto" w:fill="FEF4EC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348DA5"/>
      </w:tcPr>
    </w:tblStylePr>
    <w:tblStylePr w:type="lastRow">
      <w:rPr>
        <w:b/>
        <w:bCs/>
        <w:color w:val="348DA5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shd w:val="clear" w:color="auto" w:fill="FDE9D9"/>
      </w:tcPr>
    </w:tblStylePr>
  </w:style>
  <w:style w:type="table" w:styleId="Grillecouleur">
    <w:name w:val="Colorful Grid"/>
    <w:basedOn w:val="TableauNormal"/>
    <w:uiPriority w:val="73"/>
    <w:pPr>
      <w:spacing w:after="0" w:line="240" w:lineRule="auto"/>
    </w:pPr>
    <w:rPr>
      <w:color w:val="000000"/>
    </w:rPr>
    <w:tblPr>
      <w:tblStyleRowBandSize w:val="1"/>
      <w:tblStyleColBandSize w:val="1"/>
      <w:tblBorders>
        <w:insideH w:val="single" w:sz="4" w:space="0" w:color="FFFFFF"/>
      </w:tblBorders>
      <w:shd w:val="clear" w:color="auto" w:fill="CCCCCC"/>
    </w:tblPr>
    <w:tcPr>
      <w:shd w:val="clear" w:color="auto" w:fill="CCCCCC"/>
    </w:tcPr>
    <w:tblStylePr w:type="firstRow">
      <w:rPr>
        <w:b/>
        <w:bCs/>
      </w:rPr>
      <w:tblPr/>
      <w:tcPr>
        <w:shd w:val="clear" w:color="auto" w:fill="999999"/>
      </w:tcPr>
    </w:tblStylePr>
    <w:tblStylePr w:type="lastRow">
      <w:rPr>
        <w:b/>
        <w:bCs/>
        <w:color w:val="000000"/>
      </w:rPr>
      <w:tblPr/>
      <w:tcPr>
        <w:shd w:val="clear" w:color="auto" w:fill="999999"/>
      </w:tcPr>
    </w:tblStylePr>
    <w:tblStylePr w:type="firstCol">
      <w:rPr>
        <w:color w:val="FFFFFF"/>
      </w:rPr>
      <w:tblPr/>
      <w:tcPr>
        <w:shd w:val="clear" w:color="auto" w:fill="000000"/>
      </w:tcPr>
    </w:tblStylePr>
    <w:tblStylePr w:type="lastCol">
      <w:rPr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Grillecouleur-Accent1">
    <w:name w:val="Colorful Grid Accent 1"/>
    <w:basedOn w:val="TableauNormal"/>
    <w:uiPriority w:val="73"/>
    <w:pPr>
      <w:spacing w:after="0" w:line="240" w:lineRule="auto"/>
    </w:pPr>
    <w:rPr>
      <w:color w:val="000000"/>
    </w:rPr>
    <w:tblPr>
      <w:tblStyleRowBandSize w:val="1"/>
      <w:tblStyleColBandSize w:val="1"/>
      <w:tblBorders>
        <w:insideH w:val="single" w:sz="4" w:space="0" w:color="FFFFFF"/>
      </w:tblBorders>
      <w:shd w:val="clear" w:color="auto" w:fill="DBE5F1"/>
    </w:tblPr>
    <w:tcPr>
      <w:shd w:val="clear" w:color="auto" w:fill="DBE5F1"/>
    </w:tcPr>
    <w:tblStylePr w:type="firstRow">
      <w:rPr>
        <w:b/>
        <w:bCs/>
      </w:rPr>
      <w:tblPr/>
      <w:tcPr>
        <w:shd w:val="clear" w:color="auto" w:fill="B8CCE4"/>
      </w:tcPr>
    </w:tblStylePr>
    <w:tblStylePr w:type="lastRow">
      <w:rPr>
        <w:b/>
        <w:bCs/>
        <w:color w:val="000000"/>
      </w:rPr>
      <w:tblPr/>
      <w:tcPr>
        <w:shd w:val="clear" w:color="auto" w:fill="B8CCE4"/>
      </w:tcPr>
    </w:tblStylePr>
    <w:tblStylePr w:type="firstCol">
      <w:rPr>
        <w:color w:val="FFFFFF"/>
      </w:rPr>
      <w:tblPr/>
      <w:tcPr>
        <w:shd w:val="clear" w:color="auto" w:fill="365F91"/>
      </w:tcPr>
    </w:tblStylePr>
    <w:tblStylePr w:type="lastCol">
      <w:rPr>
        <w:color w:val="FFFFFF"/>
      </w:rPr>
      <w:tblPr/>
      <w:tcPr>
        <w:shd w:val="clear" w:color="auto" w:fill="365F9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Grillecouleur-Accent2">
    <w:name w:val="Colorful Grid Accent 2"/>
    <w:basedOn w:val="TableauNormal"/>
    <w:uiPriority w:val="73"/>
    <w:pPr>
      <w:spacing w:after="0" w:line="240" w:lineRule="auto"/>
    </w:pPr>
    <w:rPr>
      <w:color w:val="000000"/>
    </w:rPr>
    <w:tblPr>
      <w:tblStyleRowBandSize w:val="1"/>
      <w:tblStyleColBandSize w:val="1"/>
      <w:tblBorders>
        <w:insideH w:val="single" w:sz="4" w:space="0" w:color="FFFFFF"/>
      </w:tblBorders>
      <w:shd w:val="clear" w:color="auto" w:fill="F2DBDB"/>
    </w:tblPr>
    <w:tcPr>
      <w:shd w:val="clear" w:color="auto" w:fill="F2DBDB"/>
    </w:tcPr>
    <w:tblStylePr w:type="firstRow">
      <w:rPr>
        <w:b/>
        <w:bCs/>
      </w:rPr>
      <w:tblPr/>
      <w:tcPr>
        <w:shd w:val="clear" w:color="auto" w:fill="E5B8B7"/>
      </w:tcPr>
    </w:tblStylePr>
    <w:tblStylePr w:type="lastRow">
      <w:rPr>
        <w:b/>
        <w:bCs/>
        <w:color w:val="000000"/>
      </w:rPr>
      <w:tblPr/>
      <w:tcPr>
        <w:shd w:val="clear" w:color="auto" w:fill="E5B8B7"/>
      </w:tcPr>
    </w:tblStylePr>
    <w:tblStylePr w:type="firstCol">
      <w:rPr>
        <w:color w:val="FFFFFF"/>
      </w:rPr>
      <w:tblPr/>
      <w:tcPr>
        <w:shd w:val="clear" w:color="auto" w:fill="943634"/>
      </w:tcPr>
    </w:tblStylePr>
    <w:tblStylePr w:type="lastCol">
      <w:rPr>
        <w:color w:val="FFFFFF"/>
      </w:rPr>
      <w:tblPr/>
      <w:tcPr>
        <w:shd w:val="clear" w:color="auto" w:fill="943634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Grillecouleur-Accent3">
    <w:name w:val="Colorful Grid Accent 3"/>
    <w:basedOn w:val="TableauNormal"/>
    <w:uiPriority w:val="73"/>
    <w:pPr>
      <w:spacing w:after="0" w:line="240" w:lineRule="auto"/>
    </w:pPr>
    <w:rPr>
      <w:color w:val="000000"/>
    </w:rPr>
    <w:tblPr>
      <w:tblStyleRowBandSize w:val="1"/>
      <w:tblStyleColBandSize w:val="1"/>
      <w:tblBorders>
        <w:insideH w:val="single" w:sz="4" w:space="0" w:color="FFFFFF"/>
      </w:tblBorders>
      <w:shd w:val="clear" w:color="auto" w:fill="EAF1DD"/>
    </w:tblPr>
    <w:tcPr>
      <w:shd w:val="clear" w:color="auto" w:fill="EAF1DD"/>
    </w:tcPr>
    <w:tblStylePr w:type="firstRow">
      <w:rPr>
        <w:b/>
        <w:bCs/>
      </w:rPr>
      <w:tblPr/>
      <w:tcPr>
        <w:shd w:val="clear" w:color="auto" w:fill="D6E3BC"/>
      </w:tcPr>
    </w:tblStylePr>
    <w:tblStylePr w:type="lastRow">
      <w:rPr>
        <w:b/>
        <w:bCs/>
        <w:color w:val="000000"/>
      </w:rPr>
      <w:tblPr/>
      <w:tcPr>
        <w:shd w:val="clear" w:color="auto" w:fill="D6E3BC"/>
      </w:tcPr>
    </w:tblStylePr>
    <w:tblStylePr w:type="firstCol">
      <w:rPr>
        <w:color w:val="FFFFFF"/>
      </w:rPr>
      <w:tblPr/>
      <w:tcPr>
        <w:shd w:val="clear" w:color="auto" w:fill="76923C"/>
      </w:tcPr>
    </w:tblStylePr>
    <w:tblStylePr w:type="lastCol">
      <w:rPr>
        <w:color w:val="FFFFFF"/>
      </w:rPr>
      <w:tblPr/>
      <w:tcPr>
        <w:shd w:val="clear" w:color="auto" w:fill="76923C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Grillecouleur-Accent4">
    <w:name w:val="Colorful Grid Accent 4"/>
    <w:basedOn w:val="TableauNormal"/>
    <w:uiPriority w:val="73"/>
    <w:pPr>
      <w:spacing w:after="0" w:line="240" w:lineRule="auto"/>
    </w:pPr>
    <w:rPr>
      <w:color w:val="000000"/>
    </w:rPr>
    <w:tblPr>
      <w:tblStyleRowBandSize w:val="1"/>
      <w:tblStyleColBandSize w:val="1"/>
      <w:tblBorders>
        <w:insideH w:val="single" w:sz="4" w:space="0" w:color="FFFFFF"/>
      </w:tblBorders>
      <w:shd w:val="clear" w:color="auto" w:fill="E5DFEC"/>
    </w:tblPr>
    <w:tcPr>
      <w:shd w:val="clear" w:color="auto" w:fill="E5DFEC"/>
    </w:tcPr>
    <w:tblStylePr w:type="firstRow">
      <w:rPr>
        <w:b/>
        <w:bCs/>
      </w:rPr>
      <w:tblPr/>
      <w:tcPr>
        <w:shd w:val="clear" w:color="auto" w:fill="CCC0D9"/>
      </w:tcPr>
    </w:tblStylePr>
    <w:tblStylePr w:type="lastRow">
      <w:rPr>
        <w:b/>
        <w:bCs/>
        <w:color w:val="000000"/>
      </w:rPr>
      <w:tblPr/>
      <w:tcPr>
        <w:shd w:val="clear" w:color="auto" w:fill="CCC0D9"/>
      </w:tcPr>
    </w:tblStylePr>
    <w:tblStylePr w:type="firstCol">
      <w:rPr>
        <w:color w:val="FFFFFF"/>
      </w:rPr>
      <w:tblPr/>
      <w:tcPr>
        <w:shd w:val="clear" w:color="auto" w:fill="5F497A"/>
      </w:tcPr>
    </w:tblStylePr>
    <w:tblStylePr w:type="lastCol">
      <w:rPr>
        <w:color w:val="FFFFFF"/>
      </w:rPr>
      <w:tblPr/>
      <w:tcPr>
        <w:shd w:val="clear" w:color="auto" w:fill="5F497A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Grillecouleur-Accent5">
    <w:name w:val="Colorful Grid Accent 5"/>
    <w:basedOn w:val="TableauNormal"/>
    <w:uiPriority w:val="73"/>
    <w:pPr>
      <w:spacing w:after="0" w:line="240" w:lineRule="auto"/>
    </w:pPr>
    <w:rPr>
      <w:color w:val="000000"/>
    </w:rPr>
    <w:tblPr>
      <w:tblStyleRowBandSize w:val="1"/>
      <w:tblStyleColBandSize w:val="1"/>
      <w:tblBorders>
        <w:insideH w:val="single" w:sz="4" w:space="0" w:color="FFFFFF"/>
      </w:tblBorders>
      <w:shd w:val="clear" w:color="auto" w:fill="DAEEF3"/>
    </w:tblPr>
    <w:tcPr>
      <w:shd w:val="clear" w:color="auto" w:fill="DAEEF3"/>
    </w:tcPr>
    <w:tblStylePr w:type="firstRow">
      <w:rPr>
        <w:b/>
        <w:bCs/>
      </w:rPr>
      <w:tblPr/>
      <w:tcPr>
        <w:shd w:val="clear" w:color="auto" w:fill="B6DDE8"/>
      </w:tcPr>
    </w:tblStylePr>
    <w:tblStylePr w:type="lastRow">
      <w:rPr>
        <w:b/>
        <w:bCs/>
        <w:color w:val="000000"/>
      </w:rPr>
      <w:tblPr/>
      <w:tcPr>
        <w:shd w:val="clear" w:color="auto" w:fill="B6DDE8"/>
      </w:tcPr>
    </w:tblStylePr>
    <w:tblStylePr w:type="firstCol">
      <w:rPr>
        <w:color w:val="FFFFFF"/>
      </w:rPr>
      <w:tblPr/>
      <w:tcPr>
        <w:shd w:val="clear" w:color="auto" w:fill="31849B"/>
      </w:tcPr>
    </w:tblStylePr>
    <w:tblStylePr w:type="lastCol">
      <w:rPr>
        <w:color w:val="FFFFFF"/>
      </w:rPr>
      <w:tblPr/>
      <w:tcPr>
        <w:shd w:val="clear" w:color="auto" w:fill="31849B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Grillecouleur-Accent6">
    <w:name w:val="Colorful Grid Accent 6"/>
    <w:basedOn w:val="TableauNormal"/>
    <w:uiPriority w:val="73"/>
    <w:pPr>
      <w:spacing w:after="0" w:line="240" w:lineRule="auto"/>
    </w:pPr>
    <w:rPr>
      <w:color w:val="000000"/>
    </w:rPr>
    <w:tblPr>
      <w:tblStyleRowBandSize w:val="1"/>
      <w:tblStyleColBandSize w:val="1"/>
      <w:tblBorders>
        <w:insideH w:val="single" w:sz="4" w:space="0" w:color="FFFFFF"/>
      </w:tblBorders>
      <w:shd w:val="clear" w:color="auto" w:fill="FDE9D9"/>
    </w:tblPr>
    <w:tcPr>
      <w:shd w:val="clear" w:color="auto" w:fill="FDE9D9"/>
    </w:tcPr>
    <w:tblStylePr w:type="firstRow">
      <w:rPr>
        <w:b/>
        <w:bCs/>
      </w:rPr>
      <w:tblPr/>
      <w:tcPr>
        <w:shd w:val="clear" w:color="auto" w:fill="FBD4B4"/>
      </w:tcPr>
    </w:tblStylePr>
    <w:tblStylePr w:type="lastRow">
      <w:rPr>
        <w:b/>
        <w:bCs/>
        <w:color w:val="000000"/>
      </w:rPr>
      <w:tblPr/>
      <w:tcPr>
        <w:shd w:val="clear" w:color="auto" w:fill="FBD4B4"/>
      </w:tcPr>
    </w:tblStylePr>
    <w:tblStylePr w:type="firstCol">
      <w:rPr>
        <w:color w:val="FFFFFF"/>
      </w:rPr>
      <w:tblPr/>
      <w:tcPr>
        <w:shd w:val="clear" w:color="auto" w:fill="E36C0A"/>
      </w:tcPr>
    </w:tblStylePr>
    <w:tblStylePr w:type="lastCol">
      <w:rPr>
        <w:color w:val="FFFFFF"/>
      </w:rPr>
      <w:tblPr/>
      <w:tcPr>
        <w:shd w:val="clear" w:color="auto" w:fill="E36C0A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E6865A4-F513-4FE2-83C2-02F89BBC73C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495</Words>
  <Characters>2825</Characters>
  <Application>Microsoft Office Word</Application>
  <DocSecurity>0</DocSecurity>
  <Lines>23</Lines>
  <Paragraphs>6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  <cp:lastModifiedBy>Roger kotchene</cp:lastModifiedBy>
  <cp:revision>2</cp:revision>
  <cp:lastPrinted>2026-06-06T21:59:00Z</cp:lastPrinted>
  <dcterms:created xsi:type="dcterms:W3CDTF">2026-06-07T00:28:00Z</dcterms:created>
  <dcterms:modified xsi:type="dcterms:W3CDTF">2026-06-07T00:28:00Z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06ffdd318b3946b880871e5e728ff588</vt:lpwstr>
  </property>
</Properties>
</file>